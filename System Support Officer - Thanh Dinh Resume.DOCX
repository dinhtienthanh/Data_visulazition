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Style w:val="divdocumentdivPARAGRAPHNAME"/>
        <w:tblW w:w="0" w:type="auto"/>
        <w:tblCellSpacing w:w="0" w:type="dxa"/>
        <w:shd w:val="clear" w:color="auto" w:fill="FFFFFF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800"/>
        <w:gridCol w:w="8160"/>
      </w:tblGrid>
      <w:tr w:rsidR="004765A4" w:rsidRPr="00DD447E">
        <w:trPr>
          <w:tblCellSpacing w:w="0" w:type="dxa"/>
        </w:trPr>
        <w:tc>
          <w:tcPr>
            <w:tcW w:w="28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765A4" w:rsidRPr="00DD447E" w:rsidRDefault="00942B74">
            <w:pPr>
              <w:rPr>
                <w:rFonts w:ascii="Arial" w:eastAsia="Arial" w:hAnsi="Arial" w:cs="Arial"/>
                <w:color w:val="231F20"/>
                <w:sz w:val="22"/>
                <w:szCs w:val="22"/>
              </w:rPr>
            </w:pPr>
            <w:r w:rsidRPr="00DD447E">
              <w:rPr>
                <w:rStyle w:val="monogram"/>
                <w:rFonts w:ascii="Arial" w:eastAsia="Arial" w:hAnsi="Arial" w:cs="Arial"/>
                <w:noProof/>
                <w:color w:val="231F20"/>
                <w:sz w:val="22"/>
                <w:szCs w:val="22"/>
              </w:rPr>
              <w:drawing>
                <wp:inline distT="0" distB="0" distL="0" distR="0">
                  <wp:extent cx="1777669" cy="683438"/>
                  <wp:effectExtent l="0" t="0" r="0" b="0"/>
                  <wp:docPr id="100002" name="Picture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72934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7669" cy="683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6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765A4" w:rsidRPr="00DD447E" w:rsidRDefault="00942B74">
            <w:pPr>
              <w:rPr>
                <w:rStyle w:val="monogram"/>
                <w:rFonts w:ascii="Arial" w:eastAsia="Arial" w:hAnsi="Arial" w:cs="Arial"/>
                <w:color w:val="231F20"/>
                <w:sz w:val="22"/>
                <w:szCs w:val="22"/>
              </w:rPr>
            </w:pPr>
            <w:r w:rsidRPr="00DD447E">
              <w:rPr>
                <w:rStyle w:val="span"/>
                <w:rFonts w:ascii="Arial" w:eastAsia="Arial" w:hAnsi="Arial" w:cs="Arial"/>
                <w:color w:val="0187DE"/>
                <w:sz w:val="68"/>
                <w:szCs w:val="68"/>
              </w:rPr>
              <w:t>THANH</w:t>
            </w:r>
            <w:r w:rsidRPr="00DD447E">
              <w:rPr>
                <w:rStyle w:val="divname"/>
                <w:rFonts w:ascii="Arial" w:eastAsia="Arial" w:hAnsi="Arial" w:cs="Arial"/>
              </w:rPr>
              <w:t xml:space="preserve"> </w:t>
            </w:r>
            <w:r w:rsidRPr="00DD447E">
              <w:rPr>
                <w:rStyle w:val="span"/>
                <w:rFonts w:ascii="Arial" w:eastAsia="Arial" w:hAnsi="Arial" w:cs="Arial"/>
                <w:color w:val="0187DE"/>
                <w:sz w:val="68"/>
                <w:szCs w:val="68"/>
              </w:rPr>
              <w:t>DINH</w:t>
            </w:r>
          </w:p>
          <w:p w:rsidR="004765A4" w:rsidRPr="00DD447E" w:rsidRDefault="00942B74">
            <w:pPr>
              <w:pStyle w:val="spanpaddedline"/>
              <w:spacing w:line="320" w:lineRule="atLeast"/>
              <w:rPr>
                <w:rStyle w:val="divaddress"/>
                <w:rFonts w:ascii="Arial" w:eastAsia="Arial" w:hAnsi="Arial" w:cs="Arial"/>
              </w:rPr>
            </w:pPr>
            <w:r w:rsidRPr="00DD447E">
              <w:rPr>
                <w:rStyle w:val="span"/>
                <w:rFonts w:ascii="Arial" w:eastAsia="Arial" w:hAnsi="Arial" w:cs="Arial"/>
                <w:color w:val="4A4A4A"/>
                <w:sz w:val="22"/>
                <w:szCs w:val="22"/>
              </w:rPr>
              <w:t xml:space="preserve">042 602 7082 | </w:t>
            </w:r>
            <w:r w:rsidRPr="00DD447E">
              <w:rPr>
                <w:rStyle w:val="textBold"/>
                <w:rFonts w:ascii="Arial" w:eastAsia="Arial" w:hAnsi="Arial" w:cs="Arial"/>
                <w:color w:val="4A4A4A"/>
                <w:sz w:val="22"/>
                <w:szCs w:val="22"/>
              </w:rPr>
              <w:t xml:space="preserve">E: </w:t>
            </w:r>
            <w:r w:rsidR="00552DD6">
              <w:rPr>
                <w:rStyle w:val="span"/>
                <w:rFonts w:ascii="Arial" w:eastAsia="Arial" w:hAnsi="Arial" w:cs="Arial"/>
                <w:color w:val="4A4A4A"/>
                <w:sz w:val="22"/>
                <w:szCs w:val="22"/>
              </w:rPr>
              <w:t>tienthanhdvlk45@yahoo.com</w:t>
            </w:r>
          </w:p>
          <w:p w:rsidR="004765A4" w:rsidRPr="00DD447E" w:rsidRDefault="00942B74">
            <w:pPr>
              <w:pStyle w:val="divaddressspanpaddedlinenth-last-child1"/>
              <w:spacing w:after="300" w:line="320" w:lineRule="atLeast"/>
              <w:rPr>
                <w:rStyle w:val="divaddress"/>
                <w:rFonts w:ascii="Arial" w:eastAsia="Arial" w:hAnsi="Arial" w:cs="Arial"/>
              </w:rPr>
            </w:pPr>
            <w:r w:rsidRPr="00DD447E">
              <w:rPr>
                <w:rStyle w:val="span"/>
                <w:rFonts w:ascii="Arial" w:eastAsia="Arial" w:hAnsi="Arial" w:cs="Arial"/>
                <w:color w:val="4A4A4A"/>
                <w:sz w:val="22"/>
                <w:szCs w:val="22"/>
              </w:rPr>
              <w:t>7/196 Alma Road, North Perth, WA 6006</w:t>
            </w:r>
          </w:p>
        </w:tc>
      </w:tr>
    </w:tbl>
    <w:p w:rsidR="004765A4" w:rsidRPr="00DD447E" w:rsidRDefault="004765A4">
      <w:pPr>
        <w:rPr>
          <w:rFonts w:ascii="Arial" w:hAnsi="Arial" w:cs="Arial"/>
          <w:vanish/>
        </w:rPr>
      </w:pPr>
    </w:p>
    <w:p w:rsidR="004765A4" w:rsidRPr="00DD447E" w:rsidRDefault="004765A4">
      <w:pPr>
        <w:rPr>
          <w:rFonts w:ascii="Arial" w:hAnsi="Arial" w:cs="Arial"/>
          <w:vanish/>
        </w:rPr>
      </w:pPr>
    </w:p>
    <w:tbl>
      <w:tblPr>
        <w:tblStyle w:val="divdocumentsectiontwocolsection"/>
        <w:tblW w:w="0" w:type="auto"/>
        <w:tblCellSpacing w:w="0" w:type="dxa"/>
        <w:shd w:val="clear" w:color="auto" w:fill="FFFFFF"/>
        <w:tblLayout w:type="fixed"/>
        <w:tblCellMar>
          <w:top w:w="3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760"/>
        <w:gridCol w:w="8200"/>
      </w:tblGrid>
      <w:tr w:rsidR="004765A4" w:rsidRPr="00DD447E">
        <w:trPr>
          <w:tblCellSpacing w:w="0" w:type="dxa"/>
        </w:trPr>
        <w:tc>
          <w:tcPr>
            <w:tcW w:w="276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765A4" w:rsidRPr="00DD447E" w:rsidRDefault="00942B74">
            <w:pPr>
              <w:pStyle w:val="divdocumentsectiontwocolsectiondivheadingdivsectiontitle"/>
              <w:spacing w:line="340" w:lineRule="atLeast"/>
              <w:ind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C8DE2"/>
              </w:rPr>
            </w:pPr>
            <w:r w:rsidRPr="00DD447E"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C8DE2"/>
              </w:rPr>
              <w:t>Professional Summary</w:t>
            </w:r>
          </w:p>
        </w:tc>
        <w:tc>
          <w:tcPr>
            <w:tcW w:w="8200" w:type="dxa"/>
            <w:tcBorders>
              <w:left w:val="single" w:sz="8" w:space="0" w:color="979797"/>
            </w:tcBorders>
            <w:tcMar>
              <w:top w:w="0" w:type="dxa"/>
              <w:left w:w="10" w:type="dxa"/>
              <w:bottom w:w="0" w:type="dxa"/>
              <w:right w:w="0" w:type="dxa"/>
            </w:tcMar>
            <w:hideMark/>
          </w:tcPr>
          <w:tbl>
            <w:tblPr>
              <w:tblStyle w:val="divdocumentsectiontwocolsectiondivparagraphWrapperdivparagraph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35"/>
              <w:gridCol w:w="7835"/>
            </w:tblGrid>
            <w:tr w:rsidR="004765A4" w:rsidRPr="00DD447E" w:rsidTr="00DD447E">
              <w:trPr>
                <w:tblCellSpacing w:w="0" w:type="dxa"/>
              </w:trPr>
              <w:tc>
                <w:tcPr>
                  <w:tcW w:w="335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4765A4" w:rsidRPr="00DD447E" w:rsidRDefault="00942B74">
                  <w:pPr>
                    <w:spacing w:line="320" w:lineRule="atLeast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 w:rsidRPr="00DD447E">
                    <w:rPr>
                      <w:rStyle w:val="divdocumentdivparagraphWrapperdivparaCell"/>
                      <w:rFonts w:ascii="Arial" w:eastAsia="Arial" w:hAnsi="Arial" w:cs="Arial"/>
                      <w:noProof/>
                      <w:color w:val="231F20"/>
                      <w:sz w:val="22"/>
                      <w:szCs w:val="22"/>
                    </w:rPr>
                    <w:drawing>
                      <wp:anchor distT="0" distB="0" distL="114300" distR="114300" simplePos="0" relativeHeight="251658240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-190500</wp:posOffset>
                        </wp:positionV>
                        <wp:extent cx="142594" cy="398672"/>
                        <wp:effectExtent l="0" t="0" r="0" b="0"/>
                        <wp:wrapNone/>
                        <wp:docPr id="100003" name="Picture 1000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3082514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594" cy="3986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835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:rsidR="004765A4" w:rsidRPr="00DD447E" w:rsidRDefault="00942B74" w:rsidP="00DD447E">
                  <w:pPr>
                    <w:pStyle w:val="p"/>
                    <w:spacing w:line="320" w:lineRule="atLeast"/>
                    <w:jc w:val="center"/>
                    <w:rPr>
                      <w:rStyle w:val="divdocumentdivparagraphsinglecolumn"/>
                      <w:rFonts w:ascii="Arial" w:eastAsia="Arial" w:hAnsi="Arial" w:cs="Arial"/>
                      <w:b/>
                      <w:color w:val="231F20"/>
                    </w:rPr>
                  </w:pPr>
                  <w:r w:rsidRPr="00DD447E">
                    <w:rPr>
                      <w:rStyle w:val="divdocumentdivparagraphsinglecolumn"/>
                      <w:rFonts w:ascii="Arial" w:eastAsia="Arial" w:hAnsi="Arial" w:cs="Arial"/>
                      <w:b/>
                      <w:color w:val="231F20"/>
                    </w:rPr>
                    <w:t xml:space="preserve">Application </w:t>
                  </w:r>
                  <w:proofErr w:type="spellStart"/>
                  <w:r w:rsidRPr="00DD447E">
                    <w:rPr>
                      <w:rStyle w:val="divdocumentdivparagraphsinglecolumn"/>
                      <w:rFonts w:ascii="Arial" w:eastAsia="Arial" w:hAnsi="Arial" w:cs="Arial"/>
                      <w:b/>
                      <w:color w:val="231F20"/>
                    </w:rPr>
                    <w:t>HelpDesk</w:t>
                  </w:r>
                  <w:proofErr w:type="spellEnd"/>
                  <w:r w:rsidRPr="00DD447E">
                    <w:rPr>
                      <w:rStyle w:val="divdocumentdivparagraphsinglecolumn"/>
                      <w:rFonts w:ascii="Arial" w:eastAsia="Arial" w:hAnsi="Arial" w:cs="Arial"/>
                      <w:b/>
                      <w:color w:val="231F20"/>
                    </w:rPr>
                    <w:t xml:space="preserve"> Support/Technical Support Specialist/Software Support Analyst</w:t>
                  </w:r>
                </w:p>
                <w:p w:rsidR="004765A4" w:rsidRPr="00DD447E" w:rsidRDefault="00942B74">
                  <w:pPr>
                    <w:pStyle w:val="p"/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Technologically sophisticated, Software/System Specialist </w:t>
                  </w:r>
                  <w:r w:rsidR="00E519A6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with m</w:t>
                  </w:r>
                  <w:r w:rsidR="00E519A6" w:rsidRPr="00E519A6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ore than </w:t>
                  </w:r>
                  <w:r w:rsidR="00E519A6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7</w:t>
                  </w:r>
                  <w:r w:rsidR="00E519A6" w:rsidRPr="00E519A6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years of experience in supporting and administration of the </w:t>
                  </w:r>
                  <w:r w:rsidR="00E519A6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Linux/</w:t>
                  </w:r>
                  <w:r w:rsidR="00E519A6" w:rsidRPr="00E519A6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Unix System</w:t>
                  </w:r>
                  <w:r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. Proven desktop &amp; network troubleshooting skills. Expertise in: </w:t>
                  </w:r>
                </w:p>
                <w:p w:rsidR="004765A4" w:rsidRPr="00DD447E" w:rsidRDefault="00942B74">
                  <w:pPr>
                    <w:pStyle w:val="divdocumentulli"/>
                    <w:numPr>
                      <w:ilvl w:val="0"/>
                      <w:numId w:val="1"/>
                    </w:numPr>
                    <w:spacing w:line="320" w:lineRule="atLeast"/>
                    <w:ind w:left="520" w:hanging="361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Software/Application Help Desk Support </w:t>
                  </w:r>
                </w:p>
                <w:p w:rsidR="004765A4" w:rsidRPr="00DD447E" w:rsidRDefault="00E519A6">
                  <w:pPr>
                    <w:pStyle w:val="divdocumentulli"/>
                    <w:numPr>
                      <w:ilvl w:val="0"/>
                      <w:numId w:val="1"/>
                    </w:numPr>
                    <w:spacing w:line="320" w:lineRule="atLeast"/>
                    <w:ind w:left="520" w:hanging="361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Database/</w:t>
                  </w:r>
                  <w:r w:rsidR="00636582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Unix/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Linux system installation &amp; configuration</w:t>
                  </w:r>
                </w:p>
                <w:p w:rsidR="004765A4" w:rsidRPr="00DD447E" w:rsidRDefault="00942B74">
                  <w:pPr>
                    <w:pStyle w:val="divdocumentulli"/>
                    <w:numPr>
                      <w:ilvl w:val="0"/>
                      <w:numId w:val="1"/>
                    </w:numPr>
                    <w:spacing w:line="320" w:lineRule="atLeast"/>
                    <w:ind w:left="520" w:hanging="361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Customer Service </w:t>
                  </w:r>
                </w:p>
              </w:tc>
            </w:tr>
          </w:tbl>
          <w:p w:rsidR="004765A4" w:rsidRPr="00DD447E" w:rsidRDefault="004765A4"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C8DE2"/>
              </w:rPr>
            </w:pPr>
          </w:p>
        </w:tc>
      </w:tr>
    </w:tbl>
    <w:p w:rsidR="004765A4" w:rsidRPr="00DD447E" w:rsidRDefault="004765A4">
      <w:pPr>
        <w:rPr>
          <w:rFonts w:ascii="Arial" w:hAnsi="Arial" w:cs="Arial"/>
          <w:vanish/>
        </w:rPr>
      </w:pPr>
    </w:p>
    <w:tbl>
      <w:tblPr>
        <w:tblStyle w:val="divdocumentsectiontwocolsection"/>
        <w:tblW w:w="0" w:type="auto"/>
        <w:tblCellSpacing w:w="0" w:type="dxa"/>
        <w:shd w:val="clear" w:color="auto" w:fill="FFFFFF"/>
        <w:tblLayout w:type="fixed"/>
        <w:tblCellMar>
          <w:top w:w="3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760"/>
        <w:gridCol w:w="8200"/>
      </w:tblGrid>
      <w:tr w:rsidR="004765A4" w:rsidRPr="00DD447E">
        <w:trPr>
          <w:tblCellSpacing w:w="0" w:type="dxa"/>
        </w:trPr>
        <w:tc>
          <w:tcPr>
            <w:tcW w:w="276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765A4" w:rsidRPr="00DD447E" w:rsidRDefault="00942B74">
            <w:pPr>
              <w:pStyle w:val="divdocumentsectiontwocolsectiondivheadingdivsectiontitle"/>
              <w:spacing w:line="340" w:lineRule="atLeast"/>
              <w:ind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C8DE2"/>
              </w:rPr>
            </w:pPr>
            <w:r w:rsidRPr="00DD447E"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C8DE2"/>
              </w:rPr>
              <w:t>Key skills and Competencies</w:t>
            </w:r>
          </w:p>
        </w:tc>
        <w:tc>
          <w:tcPr>
            <w:tcW w:w="8200" w:type="dxa"/>
            <w:tcBorders>
              <w:left w:val="single" w:sz="8" w:space="0" w:color="979797"/>
            </w:tcBorders>
            <w:tcMar>
              <w:top w:w="0" w:type="dxa"/>
              <w:left w:w="10" w:type="dxa"/>
              <w:bottom w:w="0" w:type="dxa"/>
              <w:right w:w="0" w:type="dxa"/>
            </w:tcMar>
            <w:hideMark/>
          </w:tcPr>
          <w:tbl>
            <w:tblPr>
              <w:tblStyle w:val="divdocumentsectiontwocolsectiondivparagraphWrapperdivparagraph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80"/>
              <w:gridCol w:w="7890"/>
            </w:tblGrid>
            <w:tr w:rsidR="004765A4" w:rsidRPr="00DD447E">
              <w:trPr>
                <w:tblCellSpacing w:w="0" w:type="dxa"/>
              </w:trPr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4765A4" w:rsidRPr="00DD447E" w:rsidRDefault="00942B74">
                  <w:pPr>
                    <w:spacing w:line="320" w:lineRule="atLeast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 w:rsidRPr="00DD447E">
                    <w:rPr>
                      <w:rStyle w:val="divdocumentdivparagraphWrapperdivparaCell"/>
                      <w:rFonts w:ascii="Arial" w:eastAsia="Arial" w:hAnsi="Arial" w:cs="Arial"/>
                      <w:noProof/>
                      <w:color w:val="231F20"/>
                      <w:sz w:val="22"/>
                      <w:szCs w:val="22"/>
                    </w:rPr>
                    <w:drawing>
                      <wp:anchor distT="0" distB="0" distL="114300" distR="114300" simplePos="0" relativeHeight="251659264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2594" cy="142383"/>
                        <wp:effectExtent l="0" t="0" r="0" b="0"/>
                        <wp:wrapNone/>
                        <wp:docPr id="100004" name="Picture 1000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8297351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594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tbl>
                  <w:tblPr>
                    <w:tblStyle w:val="divdocumenttable"/>
                    <w:tblW w:w="0" w:type="auto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950"/>
                    <w:gridCol w:w="3950"/>
                  </w:tblGrid>
                  <w:tr w:rsidR="004765A4" w:rsidRPr="00DD447E">
                    <w:tc>
                      <w:tcPr>
                        <w:tcW w:w="3950" w:type="dxa"/>
                        <w:tcMar>
                          <w:top w:w="5" w:type="dxa"/>
                          <w:left w:w="5" w:type="dxa"/>
                          <w:bottom w:w="5" w:type="dxa"/>
                          <w:right w:w="5" w:type="dxa"/>
                        </w:tcMar>
                        <w:hideMark/>
                      </w:tcPr>
                      <w:p w:rsidR="00E519A6" w:rsidRDefault="00942B74" w:rsidP="00E519A6"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 w:rsidRPr="00DD447E"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Excellence in analyse problem, identify issues and develop innovative solutions, demonstrated by over 10 years in experien</w:t>
                        </w:r>
                        <w:r w:rsidR="00E519A6"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ce of onsite customers support.</w:t>
                        </w:r>
                      </w:p>
                      <w:p w:rsidR="00E519A6" w:rsidRDefault="00E519A6" w:rsidP="00E519A6"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 xml:space="preserve">Adequate Knowledge of </w:t>
                        </w:r>
                        <w:r w:rsidRPr="00E519A6"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UNIX/LINUX Platform and strong fundamentals</w:t>
                        </w:r>
                      </w:p>
                      <w:p w:rsidR="00AB1B48" w:rsidRDefault="00942B74" w:rsidP="00AB1B48"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 w:rsidRPr="00E519A6"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 xml:space="preserve">Able to </w:t>
                        </w:r>
                        <w:r w:rsidR="000258AC" w:rsidRPr="00E519A6"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provide</w:t>
                        </w:r>
                        <w:r w:rsidRPr="00E519A6"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 xml:space="preserve"> remote, proactive system monitoring and support to customers for vendor softwar</w:t>
                        </w:r>
                        <w:r w:rsidR="00AB1B48"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e issues</w:t>
                        </w:r>
                      </w:p>
                      <w:p w:rsidR="00AB1B48" w:rsidRPr="00AB1B48" w:rsidRDefault="00AB1B48" w:rsidP="00AB1B48"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 w:rsidRPr="00AB1B48"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Experience working in ITIL environment</w:t>
                        </w:r>
                      </w:p>
                      <w:p w:rsidR="00E519A6" w:rsidRDefault="00E519A6" w:rsidP="00E519A6"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 w:rsidRPr="00E519A6"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Knowledge of multiple programming/script languages with proficiency in development of systems and program interfaces</w:t>
                        </w:r>
                      </w:p>
                      <w:p w:rsidR="00E23047" w:rsidRDefault="00942B74" w:rsidP="00E23047"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 w:rsidRPr="00E519A6"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 xml:space="preserve">Teamwork player </w:t>
                        </w:r>
                      </w:p>
                      <w:p w:rsidR="00E23047" w:rsidRPr="00E23047" w:rsidRDefault="00E23047" w:rsidP="00E23047">
                        <w:pPr>
                          <w:pStyle w:val="divdocumentulli"/>
                          <w:numPr>
                            <w:ilvl w:val="0"/>
                            <w:numId w:val="2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 w:rsidRPr="00E23047"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Clear communication skills and an ability to form a close relationship with customers</w:t>
                        </w:r>
                      </w:p>
                    </w:tc>
                    <w:tc>
                      <w:tcPr>
                        <w:tcW w:w="3950" w:type="dxa"/>
                        <w:tcMar>
                          <w:top w:w="5" w:type="dxa"/>
                          <w:left w:w="5" w:type="dxa"/>
                          <w:bottom w:w="5" w:type="dxa"/>
                          <w:right w:w="5" w:type="dxa"/>
                        </w:tcMar>
                        <w:hideMark/>
                      </w:tcPr>
                      <w:p w:rsidR="004765A4" w:rsidRPr="000258AC" w:rsidRDefault="00942B74">
                        <w:pPr>
                          <w:pStyle w:val="p"/>
                          <w:spacing w:line="320" w:lineRule="atLeast"/>
                          <w:rPr>
                            <w:rStyle w:val="divdocumentdivparagraphsinglecolumn"/>
                            <w:rFonts w:ascii="Arial" w:eastAsia="Arial" w:hAnsi="Arial" w:cs="Arial"/>
                            <w:b/>
                            <w:i/>
                            <w:color w:val="231F20"/>
                            <w:sz w:val="22"/>
                            <w:szCs w:val="22"/>
                          </w:rPr>
                        </w:pPr>
                        <w:r w:rsidRPr="000258AC">
                          <w:rPr>
                            <w:rStyle w:val="divdocumentdivparagraphsinglecolumn"/>
                            <w:rFonts w:ascii="Arial" w:eastAsia="Arial" w:hAnsi="Arial" w:cs="Arial"/>
                            <w:b/>
                            <w:i/>
                            <w:color w:val="231F20"/>
                            <w:sz w:val="22"/>
                            <w:szCs w:val="22"/>
                          </w:rPr>
                          <w:t xml:space="preserve">I.T Competencies </w:t>
                        </w:r>
                      </w:p>
                      <w:p w:rsidR="00D76DE2" w:rsidRDefault="00942B74" w:rsidP="00D76DE2"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 w:rsidRPr="00715E8C">
                          <w:rPr>
                            <w:rStyle w:val="divdocumentdivparagraphsinglecolumn"/>
                            <w:rFonts w:ascii="Arial" w:eastAsia="Arial" w:hAnsi="Arial" w:cs="Arial"/>
                            <w:i/>
                            <w:color w:val="231F20"/>
                            <w:sz w:val="22"/>
                            <w:szCs w:val="22"/>
                          </w:rPr>
                          <w:t>Software</w:t>
                        </w:r>
                        <w:r w:rsidRPr="00DD447E"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: MS Suite Office,</w:t>
                        </w:r>
                        <w:r w:rsidR="00417291"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 xml:space="preserve"> Power BI,</w:t>
                        </w:r>
                        <w:r w:rsidR="00457A4E"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 xml:space="preserve"> Acroba</w:t>
                        </w:r>
                        <w:r w:rsidR="00B00591"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t</w:t>
                        </w:r>
                        <w:r w:rsidR="00457A4E"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 xml:space="preserve"> Reader,</w:t>
                        </w:r>
                        <w:r w:rsidRPr="00DD447E"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 xml:space="preserve"> all leading petroleum software in the market (Halliburton, Schlumberger, Kingdom...) </w:t>
                        </w:r>
                      </w:p>
                      <w:p w:rsidR="004765A4" w:rsidRPr="00D76DE2" w:rsidRDefault="00942B74" w:rsidP="00D76DE2"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 w:rsidRPr="00715E8C">
                          <w:rPr>
                            <w:rStyle w:val="divdocumentdivparagraphsinglecolumn"/>
                            <w:rFonts w:ascii="Arial" w:eastAsia="Arial" w:hAnsi="Arial" w:cs="Arial"/>
                            <w:i/>
                            <w:color w:val="231F20"/>
                            <w:sz w:val="22"/>
                            <w:szCs w:val="22"/>
                          </w:rPr>
                          <w:t>Hardware</w:t>
                        </w:r>
                        <w:r w:rsidR="00D76DE2" w:rsidRPr="00715E8C">
                          <w:rPr>
                            <w:rStyle w:val="divdocumentdivparagraphsinglecolumn"/>
                            <w:rFonts w:ascii="Arial" w:eastAsia="Arial" w:hAnsi="Arial" w:cs="Arial"/>
                            <w:i/>
                            <w:color w:val="231F20"/>
                            <w:sz w:val="22"/>
                            <w:szCs w:val="22"/>
                          </w:rPr>
                          <w:t>/Storage</w:t>
                        </w:r>
                        <w:r w:rsidRPr="00D76DE2"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: SCS</w:t>
                        </w:r>
                        <w:r w:rsidR="00D76DE2" w:rsidRPr="00D76DE2"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I, RAID System, Switch &amp; router, NIS, Storage Area Networks (SAN), Network Attached Storage (NAS), Samba, LVM</w:t>
                        </w:r>
                      </w:p>
                      <w:p w:rsidR="004765A4" w:rsidRPr="00DD447E" w:rsidRDefault="00CC1BA8"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 w:rsidRPr="00715E8C">
                          <w:rPr>
                            <w:rStyle w:val="divdocumentdivparagraphsinglecolumn"/>
                            <w:rFonts w:ascii="Arial" w:eastAsia="Arial" w:hAnsi="Arial" w:cs="Arial"/>
                            <w:i/>
                            <w:color w:val="231F20"/>
                            <w:sz w:val="22"/>
                            <w:szCs w:val="22"/>
                          </w:rPr>
                          <w:t>Database &amp; T</w:t>
                        </w:r>
                        <w:r w:rsidR="00942B74" w:rsidRPr="00715E8C">
                          <w:rPr>
                            <w:rStyle w:val="divdocumentdivparagraphsinglecolumn"/>
                            <w:rFonts w:ascii="Arial" w:eastAsia="Arial" w:hAnsi="Arial" w:cs="Arial"/>
                            <w:i/>
                            <w:color w:val="231F20"/>
                            <w:sz w:val="22"/>
                            <w:szCs w:val="22"/>
                          </w:rPr>
                          <w:t>echnologies</w:t>
                        </w:r>
                        <w:r w:rsidR="00942B74" w:rsidRPr="00DD447E"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:</w:t>
                        </w:r>
                        <w:r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 xml:space="preserve"> ERP, </w:t>
                        </w:r>
                        <w:r w:rsidR="00942B74" w:rsidRPr="00DD447E"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Oracle, MS Access, SQL Server,</w:t>
                        </w:r>
                        <w:r w:rsidR="006A3EBF"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 xml:space="preserve"> HTTP, FTP, TCP/UDP, SMTP, POP3, DNS, DHCP</w:t>
                        </w:r>
                      </w:p>
                      <w:p w:rsidR="004765A4" w:rsidRPr="00DD447E" w:rsidRDefault="00942B74"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 w:rsidRPr="00715E8C">
                          <w:rPr>
                            <w:rStyle w:val="divdocumentdivparagraphsinglecolumn"/>
                            <w:rFonts w:ascii="Arial" w:eastAsia="Arial" w:hAnsi="Arial" w:cs="Arial"/>
                            <w:i/>
                            <w:color w:val="231F20"/>
                            <w:sz w:val="22"/>
                            <w:szCs w:val="22"/>
                          </w:rPr>
                          <w:t>Operation System/Service</w:t>
                        </w:r>
                        <w:r w:rsidRPr="00DD447E"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: MS Window, Linux/Unix, SharePoint</w:t>
                        </w:r>
                        <w:r w:rsidR="000258AC"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 xml:space="preserve">, </w:t>
                        </w:r>
                        <w:proofErr w:type="spellStart"/>
                        <w:r w:rsidR="000258AC"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VMWarre</w:t>
                        </w:r>
                        <w:proofErr w:type="spellEnd"/>
                      </w:p>
                      <w:p w:rsidR="004765A4" w:rsidRPr="00DD447E" w:rsidRDefault="00942B74">
                        <w:pPr>
                          <w:pStyle w:val="divdocumentulli"/>
                          <w:numPr>
                            <w:ilvl w:val="0"/>
                            <w:numId w:val="3"/>
                          </w:numPr>
                          <w:spacing w:line="320" w:lineRule="atLeast"/>
                          <w:ind w:left="520" w:hanging="361"/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</w:pPr>
                        <w:r w:rsidRPr="00715E8C">
                          <w:rPr>
                            <w:rStyle w:val="divdocumentdivparagraphsinglecolumn"/>
                            <w:rFonts w:ascii="Arial" w:eastAsia="Arial" w:hAnsi="Arial" w:cs="Arial"/>
                            <w:i/>
                            <w:color w:val="231F20"/>
                            <w:sz w:val="22"/>
                            <w:szCs w:val="22"/>
                          </w:rPr>
                          <w:t>Language Programming</w:t>
                        </w:r>
                        <w:r w:rsidRPr="00DD447E"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 xml:space="preserve">: Window Shell, Python, </w:t>
                        </w:r>
                        <w:r w:rsidR="00B10D2A"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T-</w:t>
                        </w:r>
                        <w:r w:rsidRPr="00DD447E"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SQL</w:t>
                        </w:r>
                        <w:r w:rsidR="00B10D2A">
                          <w:rPr>
                            <w:rStyle w:val="divdocumentdivparagraphsinglecolumn"/>
                            <w:rFonts w:ascii="Arial" w:eastAsia="Arial" w:hAnsi="Arial" w:cs="Arial"/>
                            <w:color w:val="231F20"/>
                            <w:sz w:val="22"/>
                            <w:szCs w:val="22"/>
                          </w:rPr>
                          <w:t>, AWK, Linux shell, PowerShell</w:t>
                        </w:r>
                      </w:p>
                    </w:tc>
                  </w:tr>
                </w:tbl>
                <w:p w:rsidR="004765A4" w:rsidRPr="00DD447E" w:rsidRDefault="004765A4">
                  <w:pPr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</w:p>
              </w:tc>
            </w:tr>
          </w:tbl>
          <w:p w:rsidR="004765A4" w:rsidRPr="00DD447E" w:rsidRDefault="004765A4"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C8DE2"/>
              </w:rPr>
            </w:pPr>
          </w:p>
        </w:tc>
      </w:tr>
    </w:tbl>
    <w:p w:rsidR="004765A4" w:rsidRPr="00DD447E" w:rsidRDefault="004765A4">
      <w:pPr>
        <w:rPr>
          <w:rFonts w:ascii="Arial" w:hAnsi="Arial" w:cs="Arial"/>
          <w:vanish/>
        </w:rPr>
      </w:pPr>
    </w:p>
    <w:tbl>
      <w:tblPr>
        <w:tblStyle w:val="divdocumentsectiontwocolsection"/>
        <w:tblW w:w="0" w:type="auto"/>
        <w:tblCellSpacing w:w="0" w:type="dxa"/>
        <w:shd w:val="clear" w:color="auto" w:fill="FFFFFF"/>
        <w:tblLayout w:type="fixed"/>
        <w:tblCellMar>
          <w:top w:w="3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760"/>
        <w:gridCol w:w="8200"/>
      </w:tblGrid>
      <w:tr w:rsidR="004765A4" w:rsidRPr="00DD447E">
        <w:trPr>
          <w:tblCellSpacing w:w="0" w:type="dxa"/>
        </w:trPr>
        <w:tc>
          <w:tcPr>
            <w:tcW w:w="276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765A4" w:rsidRPr="00DD447E" w:rsidRDefault="00942B74">
            <w:pPr>
              <w:pStyle w:val="divdocumentsectiontwocolsectiondivheadingdivsectiontitle"/>
              <w:spacing w:line="340" w:lineRule="atLeast"/>
              <w:ind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C8DE2"/>
              </w:rPr>
            </w:pPr>
            <w:r w:rsidRPr="00DD447E"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C8DE2"/>
              </w:rPr>
              <w:t>Career HIGHTLIGHS</w:t>
            </w:r>
          </w:p>
        </w:tc>
        <w:tc>
          <w:tcPr>
            <w:tcW w:w="8200" w:type="dxa"/>
            <w:tcBorders>
              <w:left w:val="single" w:sz="8" w:space="0" w:color="979797"/>
            </w:tcBorders>
            <w:tcMar>
              <w:top w:w="0" w:type="dxa"/>
              <w:left w:w="10" w:type="dxa"/>
              <w:bottom w:w="0" w:type="dxa"/>
              <w:right w:w="0" w:type="dxa"/>
            </w:tcMar>
            <w:hideMark/>
          </w:tcPr>
          <w:tbl>
            <w:tblPr>
              <w:tblStyle w:val="divdocumentsectiontwocolsectiondivparagraphWrapperdivparagraph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80"/>
              <w:gridCol w:w="7890"/>
            </w:tblGrid>
            <w:tr w:rsidR="004765A4" w:rsidRPr="00DD447E">
              <w:trPr>
                <w:tblCellSpacing w:w="0" w:type="dxa"/>
              </w:trPr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4765A4" w:rsidRPr="00DD447E" w:rsidRDefault="00942B74">
                  <w:pPr>
                    <w:spacing w:line="320" w:lineRule="atLeast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 w:rsidRPr="00DD447E">
                    <w:rPr>
                      <w:rStyle w:val="divdocumentdivparagraphWrapperdivparaCell"/>
                      <w:rFonts w:ascii="Arial" w:eastAsia="Arial" w:hAnsi="Arial" w:cs="Arial"/>
                      <w:noProof/>
                      <w:color w:val="231F20"/>
                      <w:sz w:val="22"/>
                      <w:szCs w:val="22"/>
                    </w:rPr>
                    <w:drawing>
                      <wp:anchor distT="0" distB="0" distL="114300" distR="114300" simplePos="0" relativeHeight="251660288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2594" cy="142383"/>
                        <wp:effectExtent l="0" t="0" r="0" b="0"/>
                        <wp:wrapNone/>
                        <wp:docPr id="100005" name="Picture 1000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0285398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594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:rsidR="00715E8C" w:rsidRDefault="00715E8C" w:rsidP="00715E8C">
                  <w:pPr>
                    <w:pStyle w:val="divdocumentulli"/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</w:p>
                <w:p w:rsidR="004765A4" w:rsidRPr="00715E8C" w:rsidRDefault="00E519A6" w:rsidP="007F6D7E">
                  <w:pPr>
                    <w:pStyle w:val="divdocumentulli"/>
                    <w:numPr>
                      <w:ilvl w:val="0"/>
                      <w:numId w:val="11"/>
                    </w:numPr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 w:rsidRPr="00715E8C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Audited of all users</w:t>
                  </w:r>
                  <w:r w:rsidR="00855D84" w:rsidRPr="00715E8C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data</w:t>
                  </w:r>
                  <w:r w:rsidRPr="00715E8C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and projects to determine obsolete data &amp; projects not being used by anyone in Linux system –  Shell Australia: using SQL query and  Linux commands to identify which projects &amp; data which had not  </w:t>
                  </w:r>
                  <w:r w:rsidR="00FE6F27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lastRenderedPageBreak/>
                    <w:t>been using for a certain time, reported</w:t>
                  </w:r>
                  <w:r w:rsidRPr="00715E8C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to manager &amp; took action to archive &amp; delete un-used  projects data &amp; users. So that, over 350 projects and ~2,5Tb relevant un-used data has been archived and removed from the system</w:t>
                  </w:r>
                  <w:r w:rsidR="00942B74" w:rsidRPr="00715E8C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 w:rsidR="004765A4" w:rsidRPr="00DD447E" w:rsidRDefault="00942B74">
                  <w:pPr>
                    <w:pStyle w:val="divdocumentulli"/>
                    <w:numPr>
                      <w:ilvl w:val="0"/>
                      <w:numId w:val="4"/>
                    </w:numPr>
                    <w:spacing w:line="320" w:lineRule="atLeast"/>
                    <w:ind w:left="520" w:hanging="361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bookmarkStart w:id="0" w:name="_GoBack"/>
                  <w:r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Remotely training non-experience users from how to use software &amp; fix issues they faced (Shell Australia) </w:t>
                  </w:r>
                  <w:r w:rsidR="00094744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in Linux environments</w:t>
                  </w:r>
                </w:p>
                <w:bookmarkEnd w:id="0"/>
                <w:p w:rsidR="004765A4" w:rsidRPr="00DD447E" w:rsidRDefault="00942B74">
                  <w:pPr>
                    <w:pStyle w:val="divdocumentulli"/>
                    <w:numPr>
                      <w:ilvl w:val="0"/>
                      <w:numId w:val="4"/>
                    </w:numPr>
                    <w:spacing w:line="320" w:lineRule="atLeast"/>
                    <w:ind w:left="520" w:hanging="361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Saved ~$150K by re-installing </w:t>
                  </w:r>
                  <w:r w:rsidR="00094744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Linux OS &amp; Petroleum software system; </w:t>
                  </w:r>
                  <w:r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recovering all critical interpretation data which was damaged due to storage failure in user's laptop (Eni Vietnam) </w:t>
                  </w:r>
                </w:p>
                <w:p w:rsidR="004765A4" w:rsidRPr="00DD447E" w:rsidRDefault="00942B74">
                  <w:pPr>
                    <w:pStyle w:val="divdocumentulli"/>
                    <w:numPr>
                      <w:ilvl w:val="0"/>
                      <w:numId w:val="4"/>
                    </w:numPr>
                    <w:spacing w:line="320" w:lineRule="atLeast"/>
                    <w:ind w:left="520" w:hanging="361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Successfully monitored the quality of petroleum data by installing &amp; customising data analytical web-service (</w:t>
                  </w:r>
                  <w:proofErr w:type="spellStart"/>
                  <w:r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CuulongJOC</w:t>
                  </w:r>
                  <w:proofErr w:type="spellEnd"/>
                  <w:r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) </w:t>
                  </w:r>
                  <w:r w:rsidR="00094744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in Linux environment.</w:t>
                  </w:r>
                </w:p>
                <w:p w:rsidR="000258AC" w:rsidRDefault="000258AC" w:rsidP="00861FAB">
                  <w:pPr>
                    <w:pStyle w:val="divdocumentulli"/>
                    <w:numPr>
                      <w:ilvl w:val="0"/>
                      <w:numId w:val="4"/>
                    </w:numPr>
                    <w:spacing w:line="320" w:lineRule="atLeast"/>
                    <w:ind w:left="520" w:hanging="361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Successfully upgraded</w:t>
                  </w:r>
                  <w:r w:rsidR="00861FAB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&amp;</w:t>
                  </w:r>
                  <w:r w:rsidR="00861FAB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migrated Oracle database from </w:t>
                  </w:r>
                  <w:r w:rsidR="00855D84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Sun </w:t>
                  </w:r>
                  <w:r w:rsidR="00094744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Solaris to RHEL 5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 w:rsidR="00861FAB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in client side (BP Vietnam); archived near 100% uptime and significantly enhance the performance of the system</w:t>
                  </w:r>
                  <w:r w:rsidR="00EB7B43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(Halliburton)</w:t>
                  </w:r>
                </w:p>
                <w:p w:rsidR="001471A7" w:rsidRPr="001471A7" w:rsidRDefault="001471A7" w:rsidP="001471A7">
                  <w:pPr>
                    <w:pStyle w:val="divdocumentulli"/>
                    <w:numPr>
                      <w:ilvl w:val="0"/>
                      <w:numId w:val="4"/>
                    </w:numPr>
                    <w:spacing w:line="320" w:lineRule="atLeast"/>
                    <w:ind w:left="520" w:hanging="361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Detected a critical bug in the new software release which causes data failed when converting from feet to meter. Proactively feedback to development team to release a </w:t>
                  </w:r>
                  <w:r w:rsidR="006F6CA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patch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.</w:t>
                  </w:r>
                </w:p>
                <w:p w:rsidR="00B915E7" w:rsidRPr="00882402" w:rsidRDefault="00882402" w:rsidP="00882402">
                  <w:pPr>
                    <w:pStyle w:val="divdocumentulli"/>
                    <w:numPr>
                      <w:ilvl w:val="0"/>
                      <w:numId w:val="4"/>
                    </w:numPr>
                    <w:spacing w:line="320" w:lineRule="atLeast"/>
                    <w:ind w:left="520" w:hanging="361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 w:rsidRPr="00882402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Designed and implemented data centre</w:t>
                  </w:r>
                  <w:r w:rsidR="00B915E7" w:rsidRPr="00882402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&amp; installed</w:t>
                  </w:r>
                  <w:r w:rsidRPr="00882402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Linux software server &amp; installed</w:t>
                  </w:r>
                  <w:r w:rsidR="00B915E7" w:rsidRPr="00882402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petroleum software in over </w:t>
                  </w:r>
                  <w:r w:rsidRPr="00882402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50</w:t>
                  </w:r>
                  <w:r w:rsidR="00B915E7" w:rsidRPr="00882402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machines in client side – Vietnam Petroleum </w:t>
                  </w:r>
                  <w:r w:rsidRPr="00882402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Corporation</w:t>
                  </w:r>
                  <w:r w:rsidR="00B915E7" w:rsidRPr="00882402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(Halliburton) </w:t>
                  </w:r>
                </w:p>
              </w:tc>
            </w:tr>
          </w:tbl>
          <w:p w:rsidR="004765A4" w:rsidRPr="00DD447E" w:rsidRDefault="004765A4"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C8DE2"/>
              </w:rPr>
            </w:pPr>
          </w:p>
        </w:tc>
      </w:tr>
    </w:tbl>
    <w:p w:rsidR="004765A4" w:rsidRPr="00DD447E" w:rsidRDefault="004765A4">
      <w:pPr>
        <w:rPr>
          <w:rFonts w:ascii="Arial" w:hAnsi="Arial" w:cs="Arial"/>
          <w:vanish/>
        </w:rPr>
      </w:pPr>
    </w:p>
    <w:tbl>
      <w:tblPr>
        <w:tblStyle w:val="divdocumentsectiontwocolsection"/>
        <w:tblW w:w="0" w:type="auto"/>
        <w:tblCellSpacing w:w="0" w:type="dxa"/>
        <w:shd w:val="clear" w:color="auto" w:fill="FFFFFF"/>
        <w:tblLayout w:type="fixed"/>
        <w:tblCellMar>
          <w:top w:w="3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760"/>
        <w:gridCol w:w="8200"/>
      </w:tblGrid>
      <w:tr w:rsidR="004765A4" w:rsidRPr="00DD447E">
        <w:trPr>
          <w:tblCellSpacing w:w="0" w:type="dxa"/>
        </w:trPr>
        <w:tc>
          <w:tcPr>
            <w:tcW w:w="276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765A4" w:rsidRPr="00DD447E" w:rsidRDefault="00942B74">
            <w:pPr>
              <w:pStyle w:val="divdocumentsectiontwocolsectiondivheadingdivsectiontitle"/>
              <w:spacing w:line="340" w:lineRule="atLeast"/>
              <w:ind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C8DE2"/>
              </w:rPr>
            </w:pPr>
            <w:r w:rsidRPr="00DD447E"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C8DE2"/>
              </w:rPr>
              <w:t>Relevant Work History</w:t>
            </w:r>
          </w:p>
        </w:tc>
        <w:tc>
          <w:tcPr>
            <w:tcW w:w="8200" w:type="dxa"/>
            <w:tcBorders>
              <w:left w:val="single" w:sz="8" w:space="0" w:color="979797"/>
            </w:tcBorders>
            <w:tcMar>
              <w:top w:w="0" w:type="dxa"/>
              <w:left w:w="10" w:type="dxa"/>
              <w:bottom w:w="0" w:type="dxa"/>
              <w:right w:w="0" w:type="dxa"/>
            </w:tcMar>
            <w:hideMark/>
          </w:tcPr>
          <w:tbl>
            <w:tblPr>
              <w:tblStyle w:val="divdocumentsectiontwocolsectiondivparagraphWrapperdivparagraph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80"/>
              <w:gridCol w:w="7890"/>
            </w:tblGrid>
            <w:tr w:rsidR="004765A4" w:rsidRPr="00DD447E">
              <w:trPr>
                <w:tblCellSpacing w:w="0" w:type="dxa"/>
              </w:trPr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4765A4" w:rsidRPr="00DD447E" w:rsidRDefault="00942B74">
                  <w:pPr>
                    <w:spacing w:line="320" w:lineRule="atLeast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 w:rsidRPr="00DD447E">
                    <w:rPr>
                      <w:rStyle w:val="divdocumentdivparagraphWrapperdivparaCell"/>
                      <w:rFonts w:ascii="Arial" w:eastAsia="Arial" w:hAnsi="Arial" w:cs="Arial"/>
                      <w:noProof/>
                      <w:color w:val="231F20"/>
                      <w:sz w:val="22"/>
                      <w:szCs w:val="22"/>
                    </w:rPr>
                    <w:drawing>
                      <wp:anchor distT="0" distB="0" distL="114300" distR="114300" simplePos="0" relativeHeight="251661312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2594" cy="142383"/>
                        <wp:effectExtent l="0" t="0" r="0" b="0"/>
                        <wp:wrapNone/>
                        <wp:docPr id="100006" name="Picture 1000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1686048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594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:rsidR="004765A4" w:rsidRPr="00DD447E" w:rsidRDefault="0016456E">
                  <w:pPr>
                    <w:pStyle w:val="singlecolumnspanpaddedlinenth-child1"/>
                    <w:tabs>
                      <w:tab w:val="right" w:pos="7880"/>
                    </w:tabs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  <w:t>DATA</w:t>
                  </w:r>
                  <w:r w:rsidR="00942B74" w:rsidRPr="00DD447E"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  <w:t xml:space="preserve"> Analyst</w:t>
                  </w:r>
                  <w:r w:rsidR="00942B74"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 w:rsidR="00942B74" w:rsidRPr="00DD447E"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ab/>
                    <w:t xml:space="preserve"> </w:t>
                  </w:r>
                  <w:r w:rsidR="00942B74" w:rsidRPr="00DD447E"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11/2014</w:t>
                  </w:r>
                  <w:r w:rsidR="00942B74" w:rsidRPr="00DD447E"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to </w:t>
                  </w:r>
                  <w:r w:rsidR="00855D84"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07</w:t>
                  </w:r>
                  <w:r w:rsidR="00942B74" w:rsidRPr="00DD447E"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/2018</w:t>
                  </w:r>
                  <w:r w:rsidR="00942B74" w:rsidRPr="00DD447E"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 w:rsidR="004765A4" w:rsidRPr="00DD447E" w:rsidRDefault="00942B74">
                  <w:pPr>
                    <w:pStyle w:val="spanpaddedline"/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</w:pPr>
                  <w:proofErr w:type="spellStart"/>
                  <w:r w:rsidRPr="00DD447E"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DataCo</w:t>
                  </w:r>
                  <w:proofErr w:type="spellEnd"/>
                  <w:r w:rsidRPr="00DD447E"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Australia | Perth, WA</w:t>
                  </w:r>
                </w:p>
                <w:p w:rsidR="004765A4" w:rsidRDefault="00942B74">
                  <w:pPr>
                    <w:pStyle w:val="p"/>
                    <w:spacing w:line="320" w:lineRule="atLeast"/>
                    <w:rPr>
                      <w:rStyle w:val="span"/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</w:pPr>
                  <w:proofErr w:type="spellStart"/>
                  <w:r w:rsidRPr="00EB7B43">
                    <w:rPr>
                      <w:rStyle w:val="span"/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>DataCo</w:t>
                  </w:r>
                  <w:proofErr w:type="spellEnd"/>
                  <w:r w:rsidRPr="00EB7B43">
                    <w:rPr>
                      <w:rStyle w:val="span"/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 xml:space="preserve"> Australia is a leading service provider to provide onsite support in Subsurface software &amp; data consultant to clients in Australia (Shell &amp; Woodside, Chevron...) </w:t>
                  </w:r>
                </w:p>
                <w:p w:rsidR="001235DD" w:rsidRDefault="00023435" w:rsidP="00023435">
                  <w:pPr>
                    <w:pStyle w:val="p"/>
                    <w:numPr>
                      <w:ilvl w:val="0"/>
                      <w:numId w:val="7"/>
                    </w:numPr>
                    <w:spacing w:line="320" w:lineRule="atLeast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 w:rsidRPr="00023435"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Responsible for the support of the moderately complex data and also helps in the design and co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nfiguration of system landscape</w:t>
                  </w:r>
                </w:p>
                <w:p w:rsidR="00023435" w:rsidRPr="00023435" w:rsidRDefault="00023435" w:rsidP="00023435">
                  <w:pPr>
                    <w:pStyle w:val="p"/>
                    <w:numPr>
                      <w:ilvl w:val="0"/>
                      <w:numId w:val="7"/>
                    </w:numPr>
                    <w:spacing w:line="320" w:lineRule="atLeast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Customer software support in Linux environments</w:t>
                  </w:r>
                </w:p>
              </w:tc>
            </w:tr>
          </w:tbl>
          <w:p w:rsidR="004765A4" w:rsidRPr="00DD447E" w:rsidRDefault="004765A4">
            <w:pPr>
              <w:rPr>
                <w:rFonts w:ascii="Arial" w:hAnsi="Arial" w:cs="Arial"/>
                <w:vanish/>
              </w:rPr>
            </w:pPr>
          </w:p>
          <w:tbl>
            <w:tblPr>
              <w:tblStyle w:val="divdocumentsectiontwocolsectiondivparagraphWrapperdivparagraph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80"/>
              <w:gridCol w:w="7890"/>
            </w:tblGrid>
            <w:tr w:rsidR="004765A4" w:rsidRPr="00DD447E"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4765A4" w:rsidRPr="00DD447E" w:rsidRDefault="00942B74">
                  <w:pPr>
                    <w:spacing w:line="320" w:lineRule="atLeast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 w:rsidRPr="00DD447E">
                    <w:rPr>
                      <w:rStyle w:val="divdocumentdivparagraphWrapperdivparaCell"/>
                      <w:rFonts w:ascii="Arial" w:eastAsia="Arial" w:hAnsi="Arial" w:cs="Arial"/>
                      <w:noProof/>
                      <w:color w:val="231F20"/>
                      <w:sz w:val="22"/>
                      <w:szCs w:val="22"/>
                    </w:rPr>
                    <w:drawing>
                      <wp:anchor distT="0" distB="0" distL="114300" distR="114300" simplePos="0" relativeHeight="251662336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2594" cy="142383"/>
                        <wp:effectExtent l="0" t="0" r="0" b="0"/>
                        <wp:wrapNone/>
                        <wp:docPr id="100007" name="Picture 1000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85690073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594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:rsidR="004765A4" w:rsidRPr="00DD447E" w:rsidRDefault="00942B74">
                  <w:pPr>
                    <w:pStyle w:val="singlecolumnspanpaddedlinenth-child1"/>
                    <w:tabs>
                      <w:tab w:val="right" w:pos="7880"/>
                    </w:tabs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 w:rsidRPr="00DD447E"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  <w:t>Application Support Specialist</w:t>
                  </w:r>
                  <w:r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 w:rsidRPr="00DD447E"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ab/>
                    <w:t xml:space="preserve"> </w:t>
                  </w:r>
                  <w:r w:rsidRPr="00DD447E"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04/2013</w:t>
                  </w:r>
                  <w:r w:rsidRPr="00DD447E"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to </w:t>
                  </w:r>
                  <w:r w:rsidRPr="00DD447E"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11/2014</w:t>
                  </w:r>
                  <w:r w:rsidRPr="00DD447E"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 w:rsidR="004765A4" w:rsidRPr="00DD447E" w:rsidRDefault="00942B74">
                  <w:pPr>
                    <w:pStyle w:val="spanpaddedline"/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</w:pPr>
                  <w:r w:rsidRPr="00DD447E"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Eni Vietnam | </w:t>
                  </w:r>
                  <w:proofErr w:type="spellStart"/>
                  <w:r w:rsidRPr="00DD447E"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Ho</w:t>
                  </w:r>
                  <w:proofErr w:type="spellEnd"/>
                  <w:r w:rsidRPr="00DD447E"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Chi Minh, Vietnam</w:t>
                  </w:r>
                  <w:r w:rsidRPr="00DD447E"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 w:rsidR="004765A4" w:rsidRDefault="00942B74">
                  <w:pPr>
                    <w:pStyle w:val="p"/>
                    <w:spacing w:line="320" w:lineRule="atLeast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 w:rsidRPr="00EB7B43">
                    <w:rPr>
                      <w:rStyle w:val="span"/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>Eni an Italian multinational oil and gas company headquartered in Rome. Considered one of the global supermajors, it has operations in 79 countries</w:t>
                  </w:r>
                  <w:r w:rsidRPr="00DD447E"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. </w:t>
                  </w:r>
                </w:p>
                <w:p w:rsidR="00023435" w:rsidRDefault="00D8153F" w:rsidP="00D8153F">
                  <w:pPr>
                    <w:pStyle w:val="p"/>
                    <w:numPr>
                      <w:ilvl w:val="0"/>
                      <w:numId w:val="8"/>
                    </w:numPr>
                    <w:spacing w:line="320" w:lineRule="atLeast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 w:rsidRPr="00D8153F"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Responsibilities as a 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Linux</w:t>
                  </w:r>
                  <w:r w:rsidRPr="00D8153F"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System Administrator include monitor and 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upgrade</w:t>
                  </w:r>
                  <w:r w:rsidRPr="00D8153F"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system to make sure of the optimum level of the performance</w:t>
                  </w:r>
                </w:p>
                <w:p w:rsidR="00D8153F" w:rsidRPr="00DD447E" w:rsidRDefault="00D8153F" w:rsidP="00D8153F">
                  <w:pPr>
                    <w:pStyle w:val="p"/>
                    <w:numPr>
                      <w:ilvl w:val="0"/>
                      <w:numId w:val="8"/>
                    </w:numPr>
                    <w:spacing w:line="320" w:lineRule="atLeast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Software installation &amp; upgrade in Linux base</w:t>
                  </w:r>
                </w:p>
              </w:tc>
            </w:tr>
          </w:tbl>
          <w:p w:rsidR="004765A4" w:rsidRPr="00DD447E" w:rsidRDefault="004765A4">
            <w:pPr>
              <w:rPr>
                <w:rFonts w:ascii="Arial" w:hAnsi="Arial" w:cs="Arial"/>
                <w:vanish/>
              </w:rPr>
            </w:pPr>
          </w:p>
          <w:tbl>
            <w:tblPr>
              <w:tblStyle w:val="divdocumentsectiontwocolsectiondivparagraphWrapperdivparagraph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80"/>
              <w:gridCol w:w="7890"/>
            </w:tblGrid>
            <w:tr w:rsidR="004765A4" w:rsidRPr="00DD447E"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4765A4" w:rsidRPr="00DD447E" w:rsidRDefault="00942B74">
                  <w:pPr>
                    <w:spacing w:line="320" w:lineRule="atLeast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 w:rsidRPr="00DD447E">
                    <w:rPr>
                      <w:rStyle w:val="divdocumentdivparagraphWrapperdivparaCell"/>
                      <w:rFonts w:ascii="Arial" w:eastAsia="Arial" w:hAnsi="Arial" w:cs="Arial"/>
                      <w:noProof/>
                      <w:color w:val="231F20"/>
                      <w:sz w:val="22"/>
                      <w:szCs w:val="22"/>
                    </w:rPr>
                    <w:drawing>
                      <wp:anchor distT="0" distB="0" distL="114300" distR="114300" simplePos="0" relativeHeight="251663360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2594" cy="142383"/>
                        <wp:effectExtent l="0" t="0" r="0" b="0"/>
                        <wp:wrapNone/>
                        <wp:docPr id="100008" name="Picture 10000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69626160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594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:rsidR="004765A4" w:rsidRPr="00DD447E" w:rsidRDefault="00942B74">
                  <w:pPr>
                    <w:pStyle w:val="singlecolumnspanpaddedlinenth-child1"/>
                    <w:tabs>
                      <w:tab w:val="right" w:pos="7880"/>
                    </w:tabs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 w:rsidRPr="00DD447E"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  <w:t>Application Support Specialist</w:t>
                  </w:r>
                  <w:r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 w:rsidRPr="00DD447E"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ab/>
                    <w:t xml:space="preserve"> </w:t>
                  </w:r>
                  <w:r w:rsidRPr="00DD447E"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09/2011</w:t>
                  </w:r>
                  <w:r w:rsidRPr="00DD447E"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to </w:t>
                  </w:r>
                  <w:r w:rsidRPr="00DD447E"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04/2013</w:t>
                  </w:r>
                  <w:r w:rsidRPr="00DD447E"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 w:rsidR="004765A4" w:rsidRPr="00DD447E" w:rsidRDefault="00942B74">
                  <w:pPr>
                    <w:pStyle w:val="spanpaddedline"/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</w:pPr>
                  <w:proofErr w:type="spellStart"/>
                  <w:r w:rsidRPr="00DD447E"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CuulongJOC</w:t>
                  </w:r>
                  <w:proofErr w:type="spellEnd"/>
                  <w:r w:rsidRPr="00DD447E"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| </w:t>
                  </w:r>
                  <w:proofErr w:type="spellStart"/>
                  <w:r w:rsidRPr="00DD447E"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Ho</w:t>
                  </w:r>
                  <w:proofErr w:type="spellEnd"/>
                  <w:r w:rsidRPr="00DD447E"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Chi Minh, Vietnam</w:t>
                  </w:r>
                  <w:r w:rsidRPr="00DD447E"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 w:rsidR="004765A4" w:rsidRDefault="00942B74">
                  <w:pPr>
                    <w:pStyle w:val="p"/>
                    <w:spacing w:line="320" w:lineRule="atLeast"/>
                    <w:rPr>
                      <w:rStyle w:val="span"/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</w:pPr>
                  <w:proofErr w:type="spellStart"/>
                  <w:r w:rsidRPr="00EB7B43">
                    <w:rPr>
                      <w:rStyle w:val="span"/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lastRenderedPageBreak/>
                    <w:t>CuuLong</w:t>
                  </w:r>
                  <w:proofErr w:type="spellEnd"/>
                  <w:r w:rsidRPr="00EB7B43">
                    <w:rPr>
                      <w:rStyle w:val="span"/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 xml:space="preserve"> Joint Operating Company (JOC)—comprising </w:t>
                  </w:r>
                  <w:proofErr w:type="spellStart"/>
                  <w:r w:rsidRPr="00EB7B43">
                    <w:rPr>
                      <w:rStyle w:val="span"/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>PetroVietnam</w:t>
                  </w:r>
                  <w:proofErr w:type="spellEnd"/>
                  <w:r w:rsidRPr="00EB7B43">
                    <w:rPr>
                      <w:rStyle w:val="span"/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 xml:space="preserve">, ConocoPhillips, KNOC, SK Corporation, and </w:t>
                  </w:r>
                  <w:proofErr w:type="spellStart"/>
                  <w:r w:rsidRPr="00EB7B43">
                    <w:rPr>
                      <w:rStyle w:val="span"/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>Geopetrol</w:t>
                  </w:r>
                  <w:proofErr w:type="spellEnd"/>
                  <w:r w:rsidRPr="00EB7B43">
                    <w:rPr>
                      <w:rStyle w:val="span"/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 xml:space="preserve">—is the second-biggest oil producer in Vietnam </w:t>
                  </w:r>
                </w:p>
                <w:p w:rsidR="00D8153F" w:rsidRPr="00B00591" w:rsidRDefault="00B00591" w:rsidP="00D8153F">
                  <w:pPr>
                    <w:pStyle w:val="p"/>
                    <w:numPr>
                      <w:ilvl w:val="0"/>
                      <w:numId w:val="9"/>
                    </w:numPr>
                    <w:spacing w:line="320" w:lineRule="atLeast"/>
                    <w:rPr>
                      <w:rStyle w:val="span"/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Database &amp; Linux system support</w:t>
                  </w:r>
                </w:p>
                <w:p w:rsidR="00B00591" w:rsidRPr="00EB7B43" w:rsidRDefault="00B00591" w:rsidP="00D8153F">
                  <w:pPr>
                    <w:pStyle w:val="p"/>
                    <w:numPr>
                      <w:ilvl w:val="0"/>
                      <w:numId w:val="9"/>
                    </w:numPr>
                    <w:spacing w:line="320" w:lineRule="atLeast"/>
                    <w:rPr>
                      <w:rStyle w:val="span"/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Installed SCSI tape</w:t>
                  </w:r>
                </w:p>
              </w:tc>
            </w:tr>
          </w:tbl>
          <w:p w:rsidR="004765A4" w:rsidRPr="00DD447E" w:rsidRDefault="004765A4">
            <w:pPr>
              <w:rPr>
                <w:rFonts w:ascii="Arial" w:hAnsi="Arial" w:cs="Arial"/>
                <w:vanish/>
              </w:rPr>
            </w:pPr>
          </w:p>
          <w:tbl>
            <w:tblPr>
              <w:tblStyle w:val="divdocumentsectiontwocolsectiondivparagraphWrapperdivparagraph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80"/>
              <w:gridCol w:w="7890"/>
            </w:tblGrid>
            <w:tr w:rsidR="004765A4" w:rsidRPr="00DD447E">
              <w:trPr>
                <w:tblCellSpacing w:w="0" w:type="dxa"/>
              </w:trPr>
              <w:tc>
                <w:tcPr>
                  <w:tcW w:w="28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4765A4" w:rsidRPr="00DD447E" w:rsidRDefault="00942B74">
                  <w:pPr>
                    <w:spacing w:line="320" w:lineRule="atLeast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 w:rsidRPr="00DD447E">
                    <w:rPr>
                      <w:rStyle w:val="divdocumentdivparagraphWrapperdivparaCell"/>
                      <w:rFonts w:ascii="Arial" w:eastAsia="Arial" w:hAnsi="Arial" w:cs="Arial"/>
                      <w:noProof/>
                      <w:color w:val="231F20"/>
                      <w:sz w:val="22"/>
                      <w:szCs w:val="22"/>
                    </w:rPr>
                    <w:drawing>
                      <wp:anchor distT="0" distB="0" distL="114300" distR="114300" simplePos="0" relativeHeight="251664384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2594" cy="142383"/>
                        <wp:effectExtent l="0" t="0" r="0" b="0"/>
                        <wp:wrapNone/>
                        <wp:docPr id="100009" name="Picture 1000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4752438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594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:rsidR="004765A4" w:rsidRPr="00DD447E" w:rsidRDefault="00942B74">
                  <w:pPr>
                    <w:pStyle w:val="singlecolumnspanpaddedlinenth-child1"/>
                    <w:tabs>
                      <w:tab w:val="right" w:pos="7880"/>
                    </w:tabs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 w:rsidRPr="00DD447E">
                    <w:rPr>
                      <w:rStyle w:val="jobtitle"/>
                      <w:rFonts w:ascii="Arial" w:eastAsia="Arial" w:hAnsi="Arial" w:cs="Arial"/>
                      <w:sz w:val="22"/>
                      <w:szCs w:val="22"/>
                    </w:rPr>
                    <w:t>Software Consultant</w:t>
                  </w:r>
                  <w:r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 w:rsidRPr="00DD447E"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ab/>
                    <w:t xml:space="preserve"> </w:t>
                  </w:r>
                  <w:r w:rsidRPr="00DD447E"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09/2006</w:t>
                  </w:r>
                  <w:r w:rsidRPr="00DD447E">
                    <w:rPr>
                      <w:rStyle w:val="span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 xml:space="preserve"> to </w:t>
                  </w:r>
                  <w:r w:rsidRPr="00DD447E"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08/2011</w:t>
                  </w:r>
                  <w:r w:rsidRPr="00DD447E"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 w:rsidR="004765A4" w:rsidRPr="00DD447E" w:rsidRDefault="00942B74">
                  <w:pPr>
                    <w:pStyle w:val="spanpaddedline"/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</w:pPr>
                  <w:r w:rsidRPr="00DD447E"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Landmark-Halliburton | </w:t>
                  </w:r>
                  <w:proofErr w:type="spellStart"/>
                  <w:r w:rsidRPr="00DD447E"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Ho</w:t>
                  </w:r>
                  <w:proofErr w:type="spellEnd"/>
                  <w:r w:rsidRPr="00DD447E"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Chi Minh, Vietnam</w:t>
                  </w:r>
                  <w:r w:rsidRPr="00DD447E"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 w:rsidR="004765A4" w:rsidRDefault="00942B74">
                  <w:pPr>
                    <w:pStyle w:val="p"/>
                    <w:spacing w:line="320" w:lineRule="atLeast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 w:rsidRPr="00EB7B43">
                    <w:rPr>
                      <w:rStyle w:val="span"/>
                      <w:rFonts w:ascii="Arial" w:eastAsia="Arial" w:hAnsi="Arial" w:cs="Arial"/>
                      <w:i/>
                      <w:color w:val="231F20"/>
                      <w:sz w:val="22"/>
                      <w:szCs w:val="22"/>
                    </w:rPr>
                    <w:t>Landmark, a Halliburton business line, is the leading technology solutions provider of data and analytics, science, software, and services for the exploration and production industry</w:t>
                  </w:r>
                  <w:r w:rsidRPr="00DD447E"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. </w:t>
                  </w:r>
                </w:p>
                <w:p w:rsidR="00B00591" w:rsidRDefault="00B00591" w:rsidP="00B00591">
                  <w:pPr>
                    <w:pStyle w:val="p"/>
                    <w:numPr>
                      <w:ilvl w:val="0"/>
                      <w:numId w:val="10"/>
                    </w:numPr>
                    <w:spacing w:line="320" w:lineRule="atLeast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 w:rsidRPr="00B00591"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Keep a track of the appropriate software an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d upgrade the software packages in Linux base</w:t>
                  </w:r>
                </w:p>
                <w:p w:rsidR="00B00591" w:rsidRDefault="00B00591" w:rsidP="00B00591">
                  <w:pPr>
                    <w:pStyle w:val="p"/>
                    <w:numPr>
                      <w:ilvl w:val="0"/>
                      <w:numId w:val="10"/>
                    </w:numPr>
                    <w:spacing w:line="320" w:lineRule="atLeast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Database system onsite support</w:t>
                  </w:r>
                </w:p>
                <w:p w:rsidR="00B00591" w:rsidRDefault="00B00591" w:rsidP="00B00591">
                  <w:pPr>
                    <w:pStyle w:val="p"/>
                    <w:numPr>
                      <w:ilvl w:val="0"/>
                      <w:numId w:val="10"/>
                    </w:numPr>
                    <w:spacing w:line="320" w:lineRule="atLeast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Setup </w:t>
                  </w:r>
                  <w:proofErr w:type="spellStart"/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crontab</w:t>
                  </w:r>
                  <w:proofErr w:type="spellEnd"/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auto tasks &amp; m</w:t>
                  </w:r>
                  <w:r w:rsidRPr="00B00591"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anage, setup </w:t>
                  </w: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and</w:t>
                  </w:r>
                  <w:r w:rsidRPr="00B00591"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maintain the groups and user accounts</w:t>
                  </w:r>
                </w:p>
                <w:p w:rsidR="00B00591" w:rsidRPr="00B00591" w:rsidRDefault="00B00591" w:rsidP="00B00591">
                  <w:pPr>
                    <w:pStyle w:val="p"/>
                    <w:numPr>
                      <w:ilvl w:val="0"/>
                      <w:numId w:val="10"/>
                    </w:numPr>
                    <w:spacing w:line="320" w:lineRule="atLeast"/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Solaris/RHEL Linux server installation &amp; shared folders with Windows environments via samba</w:t>
                  </w:r>
                </w:p>
              </w:tc>
            </w:tr>
          </w:tbl>
          <w:p w:rsidR="004765A4" w:rsidRPr="00DD447E" w:rsidRDefault="004765A4"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C8DE2"/>
              </w:rPr>
            </w:pPr>
          </w:p>
        </w:tc>
      </w:tr>
    </w:tbl>
    <w:p w:rsidR="004765A4" w:rsidRPr="00DD447E" w:rsidRDefault="004765A4">
      <w:pPr>
        <w:rPr>
          <w:rFonts w:ascii="Arial" w:hAnsi="Arial" w:cs="Arial"/>
          <w:vanish/>
        </w:rPr>
      </w:pPr>
    </w:p>
    <w:tbl>
      <w:tblPr>
        <w:tblStyle w:val="divdocumentsectiontwocolsection"/>
        <w:tblW w:w="0" w:type="auto"/>
        <w:tblCellSpacing w:w="0" w:type="dxa"/>
        <w:shd w:val="clear" w:color="auto" w:fill="FFFFFF"/>
        <w:tblLayout w:type="fixed"/>
        <w:tblCellMar>
          <w:top w:w="3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760"/>
        <w:gridCol w:w="8200"/>
      </w:tblGrid>
      <w:tr w:rsidR="004765A4" w:rsidRPr="00DD447E">
        <w:trPr>
          <w:tblCellSpacing w:w="0" w:type="dxa"/>
        </w:trPr>
        <w:tc>
          <w:tcPr>
            <w:tcW w:w="276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765A4" w:rsidRPr="00DD447E" w:rsidRDefault="00942B74">
            <w:pPr>
              <w:pStyle w:val="divdocumentsectiontwocolsectiondivheadingdivsectiontitle"/>
              <w:spacing w:line="340" w:lineRule="atLeast"/>
              <w:ind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C8DE2"/>
              </w:rPr>
            </w:pPr>
            <w:r w:rsidRPr="00DD447E"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C8DE2"/>
              </w:rPr>
              <w:t>Education</w:t>
            </w:r>
          </w:p>
        </w:tc>
        <w:tc>
          <w:tcPr>
            <w:tcW w:w="8200" w:type="dxa"/>
            <w:tcBorders>
              <w:left w:val="single" w:sz="8" w:space="0" w:color="979797"/>
            </w:tcBorders>
            <w:tcMar>
              <w:top w:w="0" w:type="dxa"/>
              <w:left w:w="10" w:type="dxa"/>
              <w:bottom w:w="0" w:type="dxa"/>
              <w:right w:w="0" w:type="dxa"/>
            </w:tcMar>
            <w:hideMark/>
          </w:tcPr>
          <w:tbl>
            <w:tblPr>
              <w:tblStyle w:val="divdocumentsectiontwocolsectiondivparagraphWrapperdivparagraph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80"/>
              <w:gridCol w:w="7890"/>
            </w:tblGrid>
            <w:tr w:rsidR="004765A4" w:rsidRPr="00DD447E">
              <w:trPr>
                <w:tblCellSpacing w:w="0" w:type="dxa"/>
              </w:trPr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4765A4" w:rsidRPr="00DD447E" w:rsidRDefault="00942B74">
                  <w:pPr>
                    <w:spacing w:line="320" w:lineRule="atLeast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 w:rsidRPr="00DD447E">
                    <w:rPr>
                      <w:rStyle w:val="divdocumentdivparagraphWrapperdivparaCell"/>
                      <w:rFonts w:ascii="Arial" w:eastAsia="Arial" w:hAnsi="Arial" w:cs="Arial"/>
                      <w:noProof/>
                      <w:color w:val="231F20"/>
                      <w:sz w:val="22"/>
                      <w:szCs w:val="22"/>
                    </w:rPr>
                    <w:drawing>
                      <wp:anchor distT="0" distB="0" distL="114300" distR="114300" simplePos="0" relativeHeight="251665408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2594" cy="142383"/>
                        <wp:effectExtent l="0" t="0" r="0" b="0"/>
                        <wp:wrapNone/>
                        <wp:docPr id="100010" name="Picture 1000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1707960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594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:rsidR="004765A4" w:rsidRPr="00DD447E" w:rsidRDefault="00942B74">
                  <w:pPr>
                    <w:pStyle w:val="singlecolumnspanpaddedlinenth-child1"/>
                    <w:tabs>
                      <w:tab w:val="right" w:pos="7880"/>
                    </w:tabs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 w:rsidRPr="00DD447E">
                    <w:rPr>
                      <w:rStyle w:val="degree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Bachelor of Science</w:t>
                  </w:r>
                  <w:r w:rsidRPr="00DD447E">
                    <w:rPr>
                      <w:rStyle w:val="spa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| Geophysics</w:t>
                  </w:r>
                  <w:r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r w:rsidRPr="00DD447E"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ab/>
                  </w:r>
                  <w:r w:rsidRPr="00DD447E">
                    <w:rPr>
                      <w:rStyle w:val="jobdates"/>
                      <w:rFonts w:ascii="Arial" w:eastAsia="Arial" w:hAnsi="Arial" w:cs="Arial"/>
                      <w:i/>
                      <w:iCs/>
                      <w:color w:val="231F20"/>
                      <w:sz w:val="22"/>
                      <w:szCs w:val="22"/>
                    </w:rPr>
                    <w:t>2005</w:t>
                  </w:r>
                  <w:r w:rsidRPr="00DD447E">
                    <w:rPr>
                      <w:rStyle w:val="datesWrapper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  <w:p w:rsidR="004765A4" w:rsidRPr="00DD447E" w:rsidRDefault="00942B74">
                  <w:pPr>
                    <w:pStyle w:val="spanpaddedline"/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</w:pPr>
                  <w:r w:rsidRPr="00DD447E">
                    <w:rPr>
                      <w:rStyle w:val="spa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>Hanoi University of Mining &amp; Geology, Hanoi</w:t>
                  </w:r>
                  <w:r w:rsidRPr="00DD447E">
                    <w:rPr>
                      <w:rStyle w:val="divdocumentdivparagraphsinglecolumn"/>
                      <w:rFonts w:ascii="Arial" w:eastAsia="Arial" w:hAnsi="Arial" w:cs="Arial"/>
                      <w:b/>
                      <w:bCs/>
                      <w:color w:val="231F20"/>
                      <w:sz w:val="22"/>
                      <w:szCs w:val="22"/>
                    </w:rPr>
                    <w:t xml:space="preserve"> </w:t>
                  </w:r>
                </w:p>
              </w:tc>
            </w:tr>
          </w:tbl>
          <w:p w:rsidR="004765A4" w:rsidRPr="00DD447E" w:rsidRDefault="004765A4"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C8DE2"/>
              </w:rPr>
            </w:pPr>
          </w:p>
        </w:tc>
      </w:tr>
    </w:tbl>
    <w:p w:rsidR="004765A4" w:rsidRPr="00DD447E" w:rsidRDefault="004765A4">
      <w:pPr>
        <w:rPr>
          <w:rFonts w:ascii="Arial" w:hAnsi="Arial" w:cs="Arial"/>
          <w:vanish/>
        </w:rPr>
      </w:pPr>
    </w:p>
    <w:tbl>
      <w:tblPr>
        <w:tblStyle w:val="divdocumentsectiontwocolsection"/>
        <w:tblW w:w="0" w:type="auto"/>
        <w:tblCellSpacing w:w="0" w:type="dxa"/>
        <w:shd w:val="clear" w:color="auto" w:fill="FFFFFF"/>
        <w:tblLayout w:type="fixed"/>
        <w:tblCellMar>
          <w:top w:w="3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760"/>
        <w:gridCol w:w="8200"/>
      </w:tblGrid>
      <w:tr w:rsidR="004765A4" w:rsidRPr="00DD447E">
        <w:trPr>
          <w:tblCellSpacing w:w="0" w:type="dxa"/>
        </w:trPr>
        <w:tc>
          <w:tcPr>
            <w:tcW w:w="276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765A4" w:rsidRPr="00DD447E" w:rsidRDefault="00942B74">
            <w:pPr>
              <w:pStyle w:val="divdocumentsectiontwocolsectiondivheadingdivsectiontitle"/>
              <w:spacing w:line="340" w:lineRule="atLeast"/>
              <w:ind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C8DE2"/>
              </w:rPr>
            </w:pPr>
            <w:r w:rsidRPr="00DD447E"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C8DE2"/>
              </w:rPr>
              <w:t>Current studies</w:t>
            </w:r>
          </w:p>
        </w:tc>
        <w:tc>
          <w:tcPr>
            <w:tcW w:w="8200" w:type="dxa"/>
            <w:tcBorders>
              <w:left w:val="single" w:sz="8" w:space="0" w:color="979797"/>
            </w:tcBorders>
            <w:tcMar>
              <w:top w:w="0" w:type="dxa"/>
              <w:left w:w="10" w:type="dxa"/>
              <w:bottom w:w="0" w:type="dxa"/>
              <w:right w:w="0" w:type="dxa"/>
            </w:tcMar>
            <w:hideMark/>
          </w:tcPr>
          <w:tbl>
            <w:tblPr>
              <w:tblStyle w:val="divdocumentsectiontwocolsectiondivparagraphWrapperdivparagraph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80"/>
              <w:gridCol w:w="7890"/>
            </w:tblGrid>
            <w:tr w:rsidR="004765A4" w:rsidRPr="00DD447E">
              <w:trPr>
                <w:tblCellSpacing w:w="0" w:type="dxa"/>
              </w:trPr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4765A4" w:rsidRPr="00DD447E" w:rsidRDefault="00942B74">
                  <w:pPr>
                    <w:spacing w:line="320" w:lineRule="atLeast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 w:rsidRPr="00DD447E">
                    <w:rPr>
                      <w:rStyle w:val="divdocumentdivparagraphWrapperdivparaCell"/>
                      <w:rFonts w:ascii="Arial" w:eastAsia="Arial" w:hAnsi="Arial" w:cs="Arial"/>
                      <w:noProof/>
                      <w:color w:val="231F20"/>
                      <w:sz w:val="22"/>
                      <w:szCs w:val="22"/>
                    </w:rPr>
                    <w:drawing>
                      <wp:anchor distT="0" distB="0" distL="114300" distR="114300" simplePos="0" relativeHeight="251666432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2594" cy="142383"/>
                        <wp:effectExtent l="0" t="0" r="0" b="0"/>
                        <wp:wrapNone/>
                        <wp:docPr id="100011" name="Picture 1000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6639785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594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:rsidR="004765A4" w:rsidRPr="00DD447E" w:rsidRDefault="00942B74" w:rsidP="0035216E">
                  <w:pPr>
                    <w:pStyle w:val="divdocumentulli"/>
                    <w:numPr>
                      <w:ilvl w:val="0"/>
                      <w:numId w:val="5"/>
                    </w:numPr>
                    <w:spacing w:line="320" w:lineRule="atLeast"/>
                    <w:ind w:left="520" w:hanging="361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 w:rsidRPr="00B10D2A">
                    <w:rPr>
                      <w:rStyle w:val="divdocumentdivparagraphsinglecolumn"/>
                      <w:rFonts w:ascii="Arial" w:eastAsia="Arial" w:hAnsi="Arial" w:cs="Arial"/>
                      <w:b/>
                      <w:color w:val="231F20"/>
                      <w:sz w:val="22"/>
                      <w:szCs w:val="22"/>
                    </w:rPr>
                    <w:t>Diploma of Database Design and Development</w:t>
                  </w:r>
                  <w:r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- Upskilled - Course Included: Database Concepts, Microsoft SQL Server: Installing and Configuring, Designing Databases, Privacy, Ethics and Copyright, Disaster Recovery, Project Management</w:t>
                  </w:r>
                  <w:r w:rsidR="00D76DE2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, ITIL</w:t>
                  </w:r>
                  <w:r w:rsidR="0035216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.</w:t>
                  </w:r>
                </w:p>
              </w:tc>
            </w:tr>
          </w:tbl>
          <w:p w:rsidR="004765A4" w:rsidRPr="00DD447E" w:rsidRDefault="004765A4"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C8DE2"/>
              </w:rPr>
            </w:pPr>
          </w:p>
        </w:tc>
      </w:tr>
    </w:tbl>
    <w:p w:rsidR="004765A4" w:rsidRPr="00DD447E" w:rsidRDefault="004765A4">
      <w:pPr>
        <w:rPr>
          <w:rFonts w:ascii="Arial" w:hAnsi="Arial" w:cs="Arial"/>
          <w:vanish/>
        </w:rPr>
      </w:pPr>
    </w:p>
    <w:tbl>
      <w:tblPr>
        <w:tblStyle w:val="divdocumentsectiontwocolsection"/>
        <w:tblW w:w="0" w:type="auto"/>
        <w:tblCellSpacing w:w="0" w:type="dxa"/>
        <w:shd w:val="clear" w:color="auto" w:fill="FFFFFF"/>
        <w:tblLayout w:type="fixed"/>
        <w:tblCellMar>
          <w:top w:w="300" w:type="dxa"/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760"/>
        <w:gridCol w:w="8200"/>
      </w:tblGrid>
      <w:tr w:rsidR="004765A4" w:rsidRPr="00DD447E">
        <w:trPr>
          <w:tblCellSpacing w:w="0" w:type="dxa"/>
        </w:trPr>
        <w:tc>
          <w:tcPr>
            <w:tcW w:w="276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4765A4" w:rsidRPr="00DD447E" w:rsidRDefault="00942B74">
            <w:pPr>
              <w:pStyle w:val="divdocumentsectiontwocolsectiondivheadingdivsectiontitle"/>
              <w:spacing w:line="340" w:lineRule="atLeast"/>
              <w:ind w:right="300"/>
              <w:jc w:val="right"/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C8DE2"/>
              </w:rPr>
            </w:pPr>
            <w:r w:rsidRPr="00DD447E"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C8DE2"/>
              </w:rPr>
              <w:t>Training</w:t>
            </w:r>
          </w:p>
        </w:tc>
        <w:tc>
          <w:tcPr>
            <w:tcW w:w="8200" w:type="dxa"/>
            <w:tcBorders>
              <w:left w:val="single" w:sz="8" w:space="0" w:color="979797"/>
            </w:tcBorders>
            <w:tcMar>
              <w:top w:w="0" w:type="dxa"/>
              <w:left w:w="10" w:type="dxa"/>
              <w:bottom w:w="0" w:type="dxa"/>
              <w:right w:w="0" w:type="dxa"/>
            </w:tcMar>
            <w:hideMark/>
          </w:tcPr>
          <w:tbl>
            <w:tblPr>
              <w:tblStyle w:val="divdocumentsectiontwocolsectiondivparagraphWrapperdivparagraph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80"/>
              <w:gridCol w:w="7890"/>
            </w:tblGrid>
            <w:tr w:rsidR="004765A4" w:rsidRPr="00DD447E">
              <w:trPr>
                <w:tblCellSpacing w:w="0" w:type="dxa"/>
              </w:trPr>
              <w:tc>
                <w:tcPr>
                  <w:tcW w:w="28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4765A4" w:rsidRPr="00DD447E" w:rsidRDefault="00942B74">
                  <w:pPr>
                    <w:spacing w:line="320" w:lineRule="atLeast"/>
                    <w:rPr>
                      <w:rStyle w:val="divdocumentdivparagraphWrapperdivparaCell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 w:rsidRPr="00DD447E">
                    <w:rPr>
                      <w:rStyle w:val="divdocumentdivparagraphWrapperdivparaCell"/>
                      <w:rFonts w:ascii="Arial" w:eastAsia="Arial" w:hAnsi="Arial" w:cs="Arial"/>
                      <w:noProof/>
                      <w:color w:val="231F20"/>
                      <w:sz w:val="22"/>
                      <w:szCs w:val="22"/>
                    </w:rPr>
                    <w:drawing>
                      <wp:anchor distT="0" distB="0" distL="114300" distR="114300" simplePos="0" relativeHeight="251667456" behindDoc="0" locked="0" layoutInCell="1" allowOverlap="1">
                        <wp:simplePos x="0" y="0"/>
                        <wp:positionH relativeFrom="column">
                          <wp:posOffset>-76200</wp:posOffset>
                        </wp:positionH>
                        <wp:positionV relativeFrom="paragraph">
                          <wp:posOffset>63500</wp:posOffset>
                        </wp:positionV>
                        <wp:extent cx="142594" cy="142383"/>
                        <wp:effectExtent l="0" t="0" r="0" b="0"/>
                        <wp:wrapNone/>
                        <wp:docPr id="100012" name="Picture 1000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9519759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594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790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:rsidR="004765A4" w:rsidRPr="00DD447E" w:rsidRDefault="00942B74">
                  <w:pPr>
                    <w:pStyle w:val="p"/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• CCNA Networking - Vietnam.</w:t>
                  </w:r>
                </w:p>
                <w:p w:rsidR="004765A4" w:rsidRPr="00DD447E" w:rsidRDefault="00942B74">
                  <w:pPr>
                    <w:pStyle w:val="p"/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• Landmark- Halliburton software hand-on (2006-2010).</w:t>
                  </w:r>
                </w:p>
                <w:p w:rsidR="00D76DE2" w:rsidRDefault="00942B74">
                  <w:pPr>
                    <w:pStyle w:val="p"/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• Schlumberger software hand-on (2011-2014).</w:t>
                  </w:r>
                  <w:r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br/>
                    <w:t>• Soft skill: E&amp;P project management - Malaysia.</w:t>
                  </w:r>
                  <w:r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br/>
                    <w:t>• Oracle database Administrator Workshop 2009 - Malaysia.</w:t>
                  </w:r>
                  <w:r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br/>
                    <w:t xml:space="preserve">• </w:t>
                  </w:r>
                  <w:proofErr w:type="spellStart"/>
                  <w:r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Redhat</w:t>
                  </w:r>
                  <w:proofErr w:type="spellEnd"/>
                  <w:r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Linux Administrator Workshop completion 2009 - Malaysia.</w:t>
                  </w:r>
                  <w:r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br/>
                    <w:t>• Data Quality Management Framework in-house 2015 - Shell Australia</w:t>
                  </w:r>
                  <w:r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br/>
                    <w:t>• An introduction to Enterprise Data Mode</w:t>
                  </w:r>
                  <w:r w:rsidR="00744658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l</w:t>
                  </w:r>
                  <w:r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2015 - Shell Australia</w:t>
                  </w:r>
                </w:p>
                <w:p w:rsidR="004765A4" w:rsidRPr="00DD447E" w:rsidRDefault="00D76DE2">
                  <w:pPr>
                    <w:pStyle w:val="p"/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• 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ITIL </w:t>
                  </w:r>
                  <w:r w:rsidR="001478C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F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oundation</w:t>
                  </w:r>
                  <w:r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201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6</w:t>
                  </w:r>
                  <w:r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- </w:t>
                  </w:r>
                  <w:proofErr w:type="spellStart"/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DataCo</w:t>
                  </w:r>
                  <w:proofErr w:type="spellEnd"/>
                  <w:r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Australia</w:t>
                  </w:r>
                  <w:r w:rsidR="00942B74"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br/>
                    <w:t xml:space="preserve">• Applied ArcGIS Techniques for E&amp;P 2018 - </w:t>
                  </w:r>
                  <w:proofErr w:type="spellStart"/>
                  <w:r w:rsidR="00942B74"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DataCo</w:t>
                  </w:r>
                  <w:proofErr w:type="spellEnd"/>
                  <w:r w:rsidR="00942B74"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In-house training</w:t>
                  </w:r>
                </w:p>
                <w:p w:rsidR="004765A4" w:rsidRDefault="00942B74">
                  <w:pPr>
                    <w:pStyle w:val="p"/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• SQL for Data Analysis 2018 </w:t>
                  </w:r>
                  <w:r w:rsidR="00094744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–</w:t>
                  </w:r>
                  <w:r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Udacity</w:t>
                  </w:r>
                  <w:proofErr w:type="spellEnd"/>
                </w:p>
                <w:p w:rsidR="00094744" w:rsidRPr="00DD447E" w:rsidRDefault="00094744">
                  <w:pPr>
                    <w:pStyle w:val="p"/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 w:rsidRPr="00094744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• LFS211 Linux Networking and Administration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2018 – Linux Foundation</w:t>
                  </w:r>
                </w:p>
                <w:p w:rsidR="00094744" w:rsidRDefault="00942B74" w:rsidP="00744658">
                  <w:pPr>
                    <w:pStyle w:val="p"/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• Communication Skills Training 2017 </w:t>
                  </w:r>
                  <w:r w:rsidR="00A91FFC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–</w:t>
                  </w:r>
                  <w:r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AccentWest</w:t>
                  </w:r>
                  <w:proofErr w:type="spellEnd"/>
                </w:p>
                <w:p w:rsidR="00E63663" w:rsidRDefault="00E63663" w:rsidP="00744658">
                  <w:pPr>
                    <w:pStyle w:val="p"/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 w:rsidRPr="00DD447E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• 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Master Data Management 2018 </w:t>
                  </w:r>
                  <w:r w:rsidR="00477FE5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–</w:t>
                  </w: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 PPDM</w:t>
                  </w:r>
                </w:p>
                <w:p w:rsidR="00744658" w:rsidRPr="00DD447E" w:rsidRDefault="00477FE5">
                  <w:pPr>
                    <w:pStyle w:val="p"/>
                    <w:spacing w:line="320" w:lineRule="atLeast"/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</w:pPr>
                  <w:r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• Data Analyst Na</w:t>
                  </w:r>
                  <w:r w:rsidR="00B94952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 xml:space="preserve">no Degree Program 2018 - </w:t>
                  </w:r>
                  <w:proofErr w:type="spellStart"/>
                  <w:r w:rsidR="00B94952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Udacit</w:t>
                  </w:r>
                  <w:r w:rsidR="00A36CC4">
                    <w:rPr>
                      <w:rStyle w:val="divdocumentdivparagraphsinglecolumn"/>
                      <w:rFonts w:ascii="Arial" w:eastAsia="Arial" w:hAnsi="Arial" w:cs="Arial"/>
                      <w:color w:val="231F20"/>
                      <w:sz w:val="22"/>
                      <w:szCs w:val="22"/>
                    </w:rPr>
                    <w:t>y</w:t>
                  </w:r>
                  <w:proofErr w:type="spellEnd"/>
                </w:p>
              </w:tc>
            </w:tr>
          </w:tbl>
          <w:p w:rsidR="004765A4" w:rsidRPr="00DD447E" w:rsidRDefault="004765A4">
            <w:pPr>
              <w:rPr>
                <w:rStyle w:val="divdocumentsectiontwocolsectiondivheading"/>
                <w:rFonts w:ascii="Arial" w:eastAsia="Arial" w:hAnsi="Arial" w:cs="Arial"/>
                <w:b/>
                <w:bCs/>
                <w:caps/>
                <w:color w:val="0C8DE2"/>
              </w:rPr>
            </w:pPr>
          </w:p>
        </w:tc>
      </w:tr>
    </w:tbl>
    <w:p w:rsidR="004765A4" w:rsidRPr="00DD447E" w:rsidRDefault="004765A4">
      <w:pPr>
        <w:rPr>
          <w:rFonts w:ascii="Arial" w:eastAsia="Arial" w:hAnsi="Arial" w:cs="Arial"/>
          <w:color w:val="231F20"/>
          <w:sz w:val="22"/>
          <w:szCs w:val="22"/>
        </w:rPr>
      </w:pPr>
    </w:p>
    <w:sectPr w:rsidR="004765A4" w:rsidRPr="00DD447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640" w:right="640" w:bottom="640" w:left="6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2FAD" w:rsidRDefault="000F2FAD" w:rsidP="00DD447E">
      <w:pPr>
        <w:spacing w:line="240" w:lineRule="auto"/>
      </w:pPr>
      <w:r>
        <w:separator/>
      </w:r>
    </w:p>
  </w:endnote>
  <w:endnote w:type="continuationSeparator" w:id="0">
    <w:p w:rsidR="000F2FAD" w:rsidRDefault="000F2FAD" w:rsidP="00DD44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35DD" w:rsidRDefault="001235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35DD" w:rsidRDefault="001235D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57110" cy="9530715"/>
              <wp:effectExtent l="0" t="0" r="7620" b="7620"/>
              <wp:wrapNone/>
              <wp:docPr id="1" name="Rectangle 4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57110" cy="9530715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9858E5A" id="Rectangle 452" o:spid="_x0000_s1026" style="position:absolute;margin-left:0;margin-top:0;width:579.3pt;height:750.45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" filled="f" strokecolor="#747070 [1614]" strokeweight="1.25pt">
              <v:path arrowok="t"/>
              <w10:wrap anchorx="page" anchory="page"/>
            </v:rect>
          </w:pict>
        </mc:Fallback>
      </mc:AlternateContent>
    </w:r>
    <w:r>
      <w:rPr>
        <w:color w:val="5B9BD5" w:themeColor="accent1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t xml:space="preserve">pg. </w:t>
    </w:r>
    <w:r>
      <w:rPr>
        <w:rFonts w:asciiTheme="minorHAnsi" w:eastAsiaTheme="minorEastAsia" w:hAnsiTheme="minorHAnsi" w:cstheme="minorBidi"/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 xml:space="preserve"> PAGE    \* MERGEFORMAT </w:instrText>
    </w:r>
    <w:r>
      <w:rPr>
        <w:rFonts w:asciiTheme="minorHAnsi" w:eastAsiaTheme="minorEastAsia" w:hAnsiTheme="minorHAnsi" w:cstheme="minorBidi"/>
        <w:color w:val="5B9BD5" w:themeColor="accent1"/>
        <w:sz w:val="20"/>
        <w:szCs w:val="20"/>
      </w:rPr>
      <w:fldChar w:fldCharType="separate"/>
    </w:r>
    <w:r w:rsidR="007F6D7E" w:rsidRPr="007F6D7E"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>4</w:t>
    </w:r>
    <w:r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35DD" w:rsidRDefault="001235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2FAD" w:rsidRDefault="000F2FAD" w:rsidP="00DD447E">
      <w:pPr>
        <w:spacing w:line="240" w:lineRule="auto"/>
      </w:pPr>
      <w:r>
        <w:separator/>
      </w:r>
    </w:p>
  </w:footnote>
  <w:footnote w:type="continuationSeparator" w:id="0">
    <w:p w:rsidR="000F2FAD" w:rsidRDefault="000F2FAD" w:rsidP="00DD44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35DD" w:rsidRDefault="001235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35DD" w:rsidRDefault="001235DD">
    <w:pPr>
      <w:spacing w:line="26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59015" cy="9528810"/>
              <wp:effectExtent l="0" t="0" r="7620" b="7620"/>
              <wp:wrapNone/>
              <wp:docPr id="2" name="Rectangle 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59015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37212DB" id="Rectangle 222" o:spid="_x0000_s1026" style="position:absolute;margin-left:0;margin-top:0;width:579.45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" filled="f" strokecolor="#747070 [1614]" strokeweight="1.25pt">
              <v:path arrowok="t"/>
              <w10:wrap anchorx="page" anchory="page"/>
            </v:rect>
          </w:pict>
        </mc:Fallback>
      </mc:AlternateContent>
    </w:r>
    <w:sdt>
      <w:sdtPr>
        <w:rPr>
          <w:color w:val="5B9BD5" w:themeColor="accent1"/>
          <w:sz w:val="20"/>
          <w:szCs w:val="20"/>
        </w:rPr>
        <w:alias w:val="Title"/>
        <w:id w:val="15524250"/>
        <w:placeholder>
          <w:docPart w:val="57E7B6042EEB4740BA764760E0C52BBF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>
          <w:rPr>
            <w:color w:val="5B9BD5" w:themeColor="accent1"/>
            <w:sz w:val="20"/>
            <w:szCs w:val="20"/>
          </w:rPr>
          <w:t>THANH DINH RESUME</w:t>
        </w:r>
      </w:sdtContent>
    </w:sdt>
  </w:p>
  <w:p w:rsidR="001235DD" w:rsidRDefault="001235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35DD" w:rsidRDefault="001235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054A68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F0DF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EAC200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DAA864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80E534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56CF19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F3E977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754494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0DAF6E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2FFEA3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FE4AF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F1EE5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1B45B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344C95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ADE27E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9E45A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A38711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AA6EA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52BC49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AEA6C3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E8833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848EAF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E102C5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A627F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EA6120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57498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8FE82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DC565F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80697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2ACC9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1E6AEF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388E8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BA0A6B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F6EE4D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2A8F02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5DAC7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E6C0FD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F2033C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13E24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CC2A91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306C94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C9C22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B6256E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DEA571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380276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17EE2D2F"/>
    <w:multiLevelType w:val="hybridMultilevel"/>
    <w:tmpl w:val="2828C9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35ACE"/>
    <w:multiLevelType w:val="hybridMultilevel"/>
    <w:tmpl w:val="CA70D0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B33C5B"/>
    <w:multiLevelType w:val="hybridMultilevel"/>
    <w:tmpl w:val="8056FB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EE0DF0"/>
    <w:multiLevelType w:val="hybridMultilevel"/>
    <w:tmpl w:val="E572CA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F17077"/>
    <w:multiLevelType w:val="hybridMultilevel"/>
    <w:tmpl w:val="92927752"/>
    <w:lvl w:ilvl="0" w:tplc="0C090001">
      <w:start w:val="1"/>
      <w:numFmt w:val="bullet"/>
      <w:lvlText w:val=""/>
      <w:lvlJc w:val="left"/>
      <w:pPr>
        <w:ind w:left="519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23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5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7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9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1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3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5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79" w:hanging="360"/>
      </w:pPr>
      <w:rPr>
        <w:rFonts w:ascii="Wingdings" w:hAnsi="Wingdings" w:hint="default"/>
      </w:rPr>
    </w:lvl>
  </w:abstractNum>
  <w:abstractNum w:abstractNumId="10" w15:restartNumberingAfterBreak="0">
    <w:nsid w:val="733C24C7"/>
    <w:multiLevelType w:val="hybridMultilevel"/>
    <w:tmpl w:val="249E05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8"/>
  </w:num>
  <w:num w:numId="7">
    <w:abstractNumId w:val="5"/>
  </w:num>
  <w:num w:numId="8">
    <w:abstractNumId w:val="10"/>
  </w:num>
  <w:num w:numId="9">
    <w:abstractNumId w:val="6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tzAwMTI1NzAwMLMwMjJW0lEKTi0uzszPAykwNKoFAOwmaCgtAAAA"/>
  </w:docVars>
  <w:rsids>
    <w:rsidRoot w:val="004765A4"/>
    <w:rsid w:val="00023435"/>
    <w:rsid w:val="000258AC"/>
    <w:rsid w:val="00094744"/>
    <w:rsid w:val="000C6A88"/>
    <w:rsid w:val="000F2FAD"/>
    <w:rsid w:val="0010331A"/>
    <w:rsid w:val="001235DD"/>
    <w:rsid w:val="001471A7"/>
    <w:rsid w:val="001478CE"/>
    <w:rsid w:val="0016456E"/>
    <w:rsid w:val="00252718"/>
    <w:rsid w:val="0035216E"/>
    <w:rsid w:val="00417291"/>
    <w:rsid w:val="00457A4E"/>
    <w:rsid w:val="004765A4"/>
    <w:rsid w:val="00477FE5"/>
    <w:rsid w:val="004C77A5"/>
    <w:rsid w:val="004E629F"/>
    <w:rsid w:val="00552DD6"/>
    <w:rsid w:val="00626064"/>
    <w:rsid w:val="00636582"/>
    <w:rsid w:val="006A3EBF"/>
    <w:rsid w:val="006B4079"/>
    <w:rsid w:val="006F6CAE"/>
    <w:rsid w:val="00715E8C"/>
    <w:rsid w:val="00725E3D"/>
    <w:rsid w:val="00744658"/>
    <w:rsid w:val="0078705D"/>
    <w:rsid w:val="007F6D7E"/>
    <w:rsid w:val="00832671"/>
    <w:rsid w:val="00855D84"/>
    <w:rsid w:val="00861FAB"/>
    <w:rsid w:val="00864DA9"/>
    <w:rsid w:val="00882402"/>
    <w:rsid w:val="0092267F"/>
    <w:rsid w:val="00942B74"/>
    <w:rsid w:val="00A36CC4"/>
    <w:rsid w:val="00A91FFC"/>
    <w:rsid w:val="00AB1B48"/>
    <w:rsid w:val="00B00591"/>
    <w:rsid w:val="00B10D2A"/>
    <w:rsid w:val="00B5505A"/>
    <w:rsid w:val="00B915E7"/>
    <w:rsid w:val="00B94952"/>
    <w:rsid w:val="00C069F2"/>
    <w:rsid w:val="00C40DAE"/>
    <w:rsid w:val="00C65FF0"/>
    <w:rsid w:val="00CC1BA8"/>
    <w:rsid w:val="00CD21D9"/>
    <w:rsid w:val="00CD66C8"/>
    <w:rsid w:val="00D76DE2"/>
    <w:rsid w:val="00D8153F"/>
    <w:rsid w:val="00DA3917"/>
    <w:rsid w:val="00DD447E"/>
    <w:rsid w:val="00E23047"/>
    <w:rsid w:val="00E519A6"/>
    <w:rsid w:val="00E63663"/>
    <w:rsid w:val="00EB7B43"/>
    <w:rsid w:val="00FE6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3E268B"/>
  <w15:docId w15:val="{23214DAA-E5D9-4AB8-9C9A-B31B958EA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document">
    <w:name w:val="div_document"/>
    <w:basedOn w:val="Normal"/>
    <w:pPr>
      <w:shd w:val="clear" w:color="auto" w:fill="FFFFFF"/>
      <w:spacing w:line="320" w:lineRule="atLeast"/>
    </w:pPr>
    <w:rPr>
      <w:color w:val="231F20"/>
      <w:shd w:val="clear" w:color="auto" w:fill="FFFFFF"/>
    </w:rPr>
  </w:style>
  <w:style w:type="paragraph" w:customStyle="1" w:styleId="divdocumentdivfirstsection">
    <w:name w:val="div_document_div_firstsection"/>
    <w:basedOn w:val="Normal"/>
  </w:style>
  <w:style w:type="character" w:customStyle="1" w:styleId="monogram">
    <w:name w:val="monogram"/>
    <w:basedOn w:val="DefaultParagraphFont"/>
  </w:style>
  <w:style w:type="character" w:customStyle="1" w:styleId="divname">
    <w:name w:val="div_name"/>
    <w:basedOn w:val="div"/>
    <w:rPr>
      <w:color w:val="0187DE"/>
      <w:sz w:val="68"/>
      <w:szCs w:val="68"/>
      <w:bdr w:val="none" w:sz="0" w:space="0" w:color="auto"/>
      <w:vertAlign w:val="baseline"/>
    </w:rPr>
  </w:style>
  <w:style w:type="character" w:customStyle="1" w:styleId="div">
    <w:name w:val="div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divPARAGRAPHNAME">
    <w:name w:val="div_document_div_PARAGRAPH_NAME"/>
    <w:basedOn w:val="TableNormal"/>
    <w:tblPr/>
  </w:style>
  <w:style w:type="paragraph" w:customStyle="1" w:styleId="divdocumentsectionSECTIONCNTC">
    <w:name w:val="div_document_section_SECTION_CNTC"/>
    <w:basedOn w:val="Normal"/>
  </w:style>
  <w:style w:type="character" w:customStyle="1" w:styleId="divaddress">
    <w:name w:val="div_address"/>
    <w:basedOn w:val="div"/>
    <w:rPr>
      <w:color w:val="4A4A4A"/>
      <w:sz w:val="22"/>
      <w:szCs w:val="22"/>
      <w:bdr w:val="none" w:sz="0" w:space="0" w:color="auto"/>
      <w:vertAlign w:val="baseline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textBold">
    <w:name w:val="textBold"/>
    <w:basedOn w:val="DefaultParagraphFont"/>
    <w:rPr>
      <w:b/>
      <w:bCs/>
    </w:rPr>
  </w:style>
  <w:style w:type="paragraph" w:customStyle="1" w:styleId="divaddressspanpaddedlinenth-last-child1">
    <w:name w:val="div_address_span_paddedline_nth-last-child(1)"/>
    <w:basedOn w:val="Normal"/>
  </w:style>
  <w:style w:type="character" w:customStyle="1" w:styleId="divaddressspanpaddedlinenth-last-child1Character">
    <w:name w:val="div_address_span_paddedline_nth-last-child(1) Character"/>
    <w:basedOn w:val="DefaultParagraphFont"/>
  </w:style>
  <w:style w:type="table" w:customStyle="1" w:styleId="divdocumentdivPARAGRAPHCNTC">
    <w:name w:val="div_document_div_PARAGRAPH_CNTC"/>
    <w:basedOn w:val="TableNormal"/>
    <w:tblPr/>
  </w:style>
  <w:style w:type="character" w:customStyle="1" w:styleId="divdocumentsectiontwocolsectiondivheading">
    <w:name w:val="div_document_section_twocolsection_div_heading"/>
    <w:basedOn w:val="DefaultParagraphFont"/>
  </w:style>
  <w:style w:type="paragraph" w:customStyle="1" w:styleId="divdocumentsectiontwocolsectiondivheadingdivsectiontitle">
    <w:name w:val="div_document_section_twocolsection_div_heading_div_sectiontitle"/>
    <w:basedOn w:val="Normal"/>
    <w:pPr>
      <w:pBdr>
        <w:top w:val="none" w:sz="0" w:space="15" w:color="auto"/>
      </w:pBdr>
    </w:pPr>
  </w:style>
  <w:style w:type="character" w:customStyle="1" w:styleId="divdocumentsectiontwocolsectiondivheadingdivsectiontitleCharacter">
    <w:name w:val="div_document_section_twocolsection_div_heading_div_sectiontitle Character"/>
    <w:basedOn w:val="DefaultParagraphFont"/>
  </w:style>
  <w:style w:type="character" w:customStyle="1" w:styleId="divdocumentsectiontwocolsectiondivparagraphWrapper">
    <w:name w:val="div_document_section_twocolsection_div_paragraphWrapper"/>
    <w:basedOn w:val="DefaultParagraphFont"/>
  </w:style>
  <w:style w:type="character" w:customStyle="1" w:styleId="divdocumentdivparagraphWrapperdivparaCell">
    <w:name w:val="div_document_div_paragraphWrapper_div_paraCell"/>
    <w:basedOn w:val="DefaultParagraphFont"/>
  </w:style>
  <w:style w:type="character" w:customStyle="1" w:styleId="divdocumentdivparagraphsinglecolumn">
    <w:name w:val="div_document_div_paragraph_singlecolumn"/>
    <w:basedOn w:val="DefaultParagraphFont"/>
  </w:style>
  <w:style w:type="paragraph" w:customStyle="1" w:styleId="p">
    <w:name w:val="p"/>
    <w:basedOn w:val="Normal"/>
  </w:style>
  <w:style w:type="paragraph" w:customStyle="1" w:styleId="divdocumentulli">
    <w:name w:val="div_document_ul_li"/>
    <w:basedOn w:val="Normal"/>
    <w:pPr>
      <w:pBdr>
        <w:left w:val="none" w:sz="0" w:space="8" w:color="auto"/>
      </w:pBdr>
    </w:pPr>
  </w:style>
  <w:style w:type="table" w:customStyle="1" w:styleId="divdocumentsectiontwocolsectiondivparagraphWrapperdivparagraph">
    <w:name w:val="div_document_section_twocolsection_div_paragraphWrapper_div_paragraph"/>
    <w:basedOn w:val="TableNormal"/>
    <w:tblPr/>
  </w:style>
  <w:style w:type="table" w:customStyle="1" w:styleId="divdocumentsectiontwocolsection">
    <w:name w:val="div_document_section_twocolsection"/>
    <w:basedOn w:val="TableNormal"/>
    <w:tblPr/>
  </w:style>
  <w:style w:type="character" w:customStyle="1" w:styleId="divdocumentulliCharacter">
    <w:name w:val="div_document_ul_li Character"/>
    <w:basedOn w:val="DefaultParagraphFont"/>
  </w:style>
  <w:style w:type="table" w:customStyle="1" w:styleId="divdocumenttable">
    <w:name w:val="div_document_table"/>
    <w:basedOn w:val="TableNormal"/>
    <w:tblPr/>
  </w:style>
  <w:style w:type="paragraph" w:customStyle="1" w:styleId="singlecolumnspanpaddedlinenth-child1">
    <w:name w:val="singlecolumn_span_paddedline_nth-child(1)"/>
    <w:basedOn w:val="Normal"/>
  </w:style>
  <w:style w:type="character" w:customStyle="1" w:styleId="singlecolumnspanpaddedlinenth-child1Character">
    <w:name w:val="singlecolumn_span_paddedline_nth-child(1) Character"/>
    <w:basedOn w:val="DefaultParagraphFont"/>
  </w:style>
  <w:style w:type="character" w:customStyle="1" w:styleId="jobtitle">
    <w:name w:val="jobtitle"/>
    <w:basedOn w:val="DefaultParagraphFont"/>
    <w:rPr>
      <w:b/>
      <w:bCs/>
      <w:caps/>
      <w:color w:val="0C8DE2"/>
    </w:rPr>
  </w:style>
  <w:style w:type="character" w:customStyle="1" w:styleId="datesWrapper">
    <w:name w:val="datesWrapper"/>
    <w:basedOn w:val="DefaultParagraphFont"/>
    <w:rPr>
      <w:i/>
      <w:iCs/>
    </w:rPr>
  </w:style>
  <w:style w:type="character" w:customStyle="1" w:styleId="jobdates">
    <w:name w:val="jobdates"/>
    <w:basedOn w:val="DefaultParagraphFont"/>
    <w:rPr>
      <w:caps/>
    </w:rPr>
  </w:style>
  <w:style w:type="character" w:customStyle="1" w:styleId="spanpaddedlineCharacter">
    <w:name w:val="span_paddedline Character"/>
    <w:basedOn w:val="span"/>
    <w:rPr>
      <w:sz w:val="24"/>
      <w:szCs w:val="24"/>
      <w:bdr w:val="none" w:sz="0" w:space="0" w:color="auto"/>
      <w:vertAlign w:val="baseline"/>
    </w:rPr>
  </w:style>
  <w:style w:type="character" w:customStyle="1" w:styleId="degree">
    <w:name w:val="degree"/>
    <w:basedOn w:val="DefaultParagraphFont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D447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447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D447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47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7E7B6042EEB4740BA764760E0C52B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F5269D-26F7-4833-A410-DC8C3AA3CAA7}"/>
      </w:docPartPr>
      <w:docPartBody>
        <w:p w:rsidR="00870F33" w:rsidRDefault="002A3ECF" w:rsidP="002A3ECF">
          <w:pPr>
            <w:pStyle w:val="57E7B6042EEB4740BA764760E0C52BBF"/>
          </w:pPr>
          <w:r>
            <w:rPr>
              <w:color w:val="5B9BD5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ECF"/>
    <w:rsid w:val="002A3ECF"/>
    <w:rsid w:val="00612A4D"/>
    <w:rsid w:val="00775547"/>
    <w:rsid w:val="007827AF"/>
    <w:rsid w:val="00870F33"/>
    <w:rsid w:val="008E5B2E"/>
    <w:rsid w:val="00A05CC0"/>
    <w:rsid w:val="00A72866"/>
    <w:rsid w:val="00AD0C4C"/>
    <w:rsid w:val="00CB234B"/>
    <w:rsid w:val="00D76FAC"/>
    <w:rsid w:val="00DE3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7E7B6042EEB4740BA764760E0C52BBF">
    <w:name w:val="57E7B6042EEB4740BA764760E0C52BBF"/>
    <w:rsid w:val="002A3EC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909</Words>
  <Characters>5186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THANH DINH RESUME</vt:lpstr>
    </vt:vector>
  </TitlesOfParts>
  <Company/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THANH DINH RESUME</dc:title>
  <dc:creator>Dinh Thanh</dc:creator>
  <cp:lastModifiedBy>Trevor Greenhill</cp:lastModifiedBy>
  <cp:revision>5</cp:revision>
  <dcterms:created xsi:type="dcterms:W3CDTF">2018-11-01T04:00:00Z</dcterms:created>
  <dcterms:modified xsi:type="dcterms:W3CDTF">2018-11-01T04:05:00Z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1/3ME">
    <vt:lpwstr>+HNM3or036wb/N8Iur7rOUMtt9ZXTsEXx/7iMZShKl3hzq0Iiq3VmYT6GKUs4t4VwlFUX8N5/DHfnKztLyoL+mZ3bWf2npcNIZAdSOpt/W7kEigWy2+2pfNBxIbNbUW74a1rjIPnWKKGihB43wzKCYdUP+cBCqgF5AccnmItFOnseMD9Ey+ZaZFYzMz5HXest9it+6YGdtoR9Es2POwdwVfJcNj1Va9TndKY4WPrwIFh4A8lOeJMC1keaZVqW92</vt:lpwstr>
  </property>
  <property fmtid="{D5CDD505-2E9C-101B-9397-08002B2CF9AE}" pid="3" name="11vx9">
    <vt:lpwstr>GLpWju2sEhYRVS2IHtVz15WKGummmvsHPGHTpV/iqVr7MO9YqMHsc+/L11FMjaTB9t8ehQ/hkL+PlVd0yNCPzisybFCc0XQpCKE+BWBSiC3qmDKkTKDjDeEKp58vqo74E0OPuWuvwdwvJ7dCCrJ2YKV0x4/fLF833/tYjifOC6uUTFnusNpYPUkr9olSO6tNZB7RDnJbbqWyXAF0xmE/CBStI0AexKpbm8cL2SRx9ia6ncojrJmLT93v9NmMZwZ</vt:lpwstr>
  </property>
  <property fmtid="{D5CDD505-2E9C-101B-9397-08002B2CF9AE}" pid="4" name="1BYP+">
    <vt:lpwstr>heBL3rzIiXxsEz7/toSWK3LPm4EB+5W0GePwQY+p/wTn9ePEhY4a0dm2W/VNhaBKkRMk8FIEiJoCDMsQDt+TLJP430YvO3wGK378Bj6bClAH9evJwDEfQasb82yGFjHkzueGAy8TFaTdfOmLdPWDgpiAQEZ4+XZdfWYUXSZ3F+hEP4FCyEIDJt6HGchf65UpV6HZ9qN+Q+Jv5eq4Ruxjj5EhWcuIFOZwd3IQisBACRVLS+dyK1THRGY0iP8SiiI</vt:lpwstr>
  </property>
  <property fmtid="{D5CDD505-2E9C-101B-9397-08002B2CF9AE}" pid="5" name="1xMlE">
    <vt:lpwstr>15vPS03afbqK/Fu9FGuq5vGY+3LhctoFsgdW/f/8BWXpyC3gsAAA=</vt:lpwstr>
  </property>
  <property fmtid="{D5CDD505-2E9C-101B-9397-08002B2CF9AE}" pid="6" name="2soCg">
    <vt:lpwstr>F/muSje+Xb+/kjRtGWs52x7jAYDPTtuLpxpR7kkiLHiXiorl3HNFMOL4zH7clQKYyLHFnP+N0vpKULSlySlMeoeC7PKLAvZtXGpZCV5Zi9d8w95rnyTkcQXS2v0S5FsGHz63wJ34dgqYq63+CXbY/llo+j7sZs0piO3Ifv1ZB9a1+jKrVxFDMv5jis048II3Jsg59LXVoCjB2goBEjrhr5pjYNw1pYpl9HBQIJVIVDKUsFWpMZ33OqycmVrepUT</vt:lpwstr>
  </property>
  <property fmtid="{D5CDD505-2E9C-101B-9397-08002B2CF9AE}" pid="7" name="3bDI8">
    <vt:lpwstr>8b3dDo/qyxp6rM4qcEqqdgfZmq/GU4/h/BxO2a/Zi+F5ZicJf3lsHvjPy+YQAwlqqN3GhiRRwKySjkLFuNURFFk58mo3JiyqxTcGboUkj8Lpt6r+mlwlVe+iPugE0wg1QQhS5EKclK7SMc41QD4PsKoOe9XxwpW0aUB5wWL9iM/+04kM5EfWDumQKQo21AYtfqYgjk5p9z08ox8msQTwVFf7SxpRx162ozCt5W0F4yMjWA25MrM/POeBE/bkh5K</vt:lpwstr>
  </property>
  <property fmtid="{D5CDD505-2E9C-101B-9397-08002B2CF9AE}" pid="8" name="5tPfT">
    <vt:lpwstr>y/T5MB3NJsLFynapqD/+vDoxiIivn30v5ypcd0OiKX54/TsQfJ/ZZa4J6RI20VROz7lmHn8OZkNovjIm4SFWedLFmEoQW3WTH3wcSGpyyMQrMCuFCnmlSzZdu1/9LTsLT64ZIAkx1nDNM9DaLTWzwdpH/SQVQuw3qXuLTd0KGDE/oXuTn/szLSOFhigqDc0NCCCtpYup0K19GWqjQtalxCFXm68/mXb33IvLX07r5L93wRGG9Mr7708jwKI2ZZT</vt:lpwstr>
  </property>
  <property fmtid="{D5CDD505-2E9C-101B-9397-08002B2CF9AE}" pid="9" name="8QX5P">
    <vt:lpwstr>YR4knqYpz5Gk5PXi7DqRxqPaBscJeN2TlcfRc/OE1f3h0CoWzvBRtnH5oDGc+Xkzbq2zm/wXIyP60KPmd8XNK88w6oadDMOBwfqLazzFbgKZBytrZsRNr37KBxJVC3REq7l1bqe/iWQjcwEyVmUE8jCE4ZFblMcMwxgvydVksGvvT4n+Rh/98H2RpKmIbNFnbMepRGECct63WiHG7DQZNxsubrPZ7SkWHXmpHZT7QU0dSA+tUmFcK4HtK/u9tv6</vt:lpwstr>
  </property>
  <property fmtid="{D5CDD505-2E9C-101B-9397-08002B2CF9AE}" pid="10" name="8SiiI">
    <vt:lpwstr>PpWzqv34H6b3WiGVGWUW997x7+a5UTU+AaCz1TYQwM5wi9W+kAJg0oQNkrm5ase/rps/HBjg03DjcKAMI/8RNGsBGf+3HvPgReMQwVxZDYHIisytB+pYJcATFxe/ZTV5/lNN+v01GPGDMXK7DrNDuJjXRAcvkXFH2VJOFwH74IQ4SK22RyE9sT2Fc2d8v3KTd0iqqzR3dHIUDN2TzxLXa2ZsgXsTvKJNM0FPRG2sK6hyHtcdxriruWd0VEPkXsS</vt:lpwstr>
  </property>
  <property fmtid="{D5CDD505-2E9C-101B-9397-08002B2CF9AE}" pid="11" name="9u1CA">
    <vt:lpwstr>6b8m2YyemU+z+CiiELS5xxyvgL2HbyzH1y42S+qgsVCbPshNQVzJLizrEcXpYNrnnYkXJZbLoH683wCKbf7onhi0bhIQ1FJ8vvZQVRWu4aWelc4mJaYtO1I3dFIG1C7knuYteT1g8OCWA/Y2i7Fj7ggXFUrZiRmGcm15Ygf7bLjiHgALp00570JhSUxUYnd2F5O2NrnvcWgGvSshnMl5x11X2A/3yMihxIOiw+9AV0GdmwicmWT7qsy8gA11vx9</vt:lpwstr>
  </property>
  <property fmtid="{D5CDD505-2E9C-101B-9397-08002B2CF9AE}" pid="12" name="AMEN4">
    <vt:lpwstr>Z1e+gWbOb0JpBEWHIa+eJVHoUrjrg4lKVrv865f7e9kqJX8WtRGMrcSFl/oz0PWAPNVMwMOOnx+HfvPCsO/e9Baz1jknLR87wvs4NKwrHEYGWQBUi820J/ICG1gwiGL2S7uWBTL6oK3q1s7czawQAggWuGXY3NnFDeceEUznqVxguZU7pP0PuEN6fhe8+cv1jyrefKiFnRwUhN04DTEVlnlpRWALM88Q2eO3R+WkWEJJKnpnN58eToTwiSQbukG</vt:lpwstr>
  </property>
  <property fmtid="{D5CDD505-2E9C-101B-9397-08002B2CF9AE}" pid="13" name="aRXjw">
    <vt:lpwstr>DbY0QDyhL8+HDKbLGJxLdH3iCWc7+OGa0RGvs4eo6kHe5CGDacw0KRxnKahuT0KG8iZPZSz62JsSgOklUBnmNdd08Y6AdufOJvPGsJ3kcPRM966Az3fiZzum3YoWR4ti+eo8SIC+izkj/BCMmgg0TR8dy1JwHfDk1hHCIdhmAw1+uDxc2LH4jczzglpbRUFZ1/x24KAWiEGKIVuCYQ9+rHTKi2GIZjtMgSkXex19hBbYTk+Jxqu+JrvcB11xMlE</vt:lpwstr>
  </property>
  <property fmtid="{D5CDD505-2E9C-101B-9397-08002B2CF9AE}" pid="14" name="bkh5K">
    <vt:lpwstr>sn6BBsIi7dfouBr8CeUb/gbx27xHVgyyn2DoBRDalNI8Yr7kb79Z2v1pjX56SF19M2Cvcb987IIZe92b808XIdsHcvJxiZEFmKTzoElKir/DmkIuI5RIuFgfGhr5RDVKwwhtBGneO1I/iFu6RvsD6IJtSWcKodhyVbhvnhmDqIhI3TrNjRfyYafWe9ZqbF0mJeiBFffNy9wo9zbRHFCs7kjawZckF2U1AYLWvzl8QzS2UUxLDGDH7fU+EMWpkb9</vt:lpwstr>
  </property>
  <property fmtid="{D5CDD505-2E9C-101B-9397-08002B2CF9AE}" pid="15" name="cJyz9">
    <vt:lpwstr>oYb36vEFwwj+xpBJTtUX8gYLHaPvqn7bFTzwS+RiA7Zkgew/Qs06163R7uIVsvfJgB6RagLlv3Kdr97oftvl3vJlSNxIwBcGdQgUBLzfhiASevnv+vy+xttbbUYiRzimxFr2ib5hJwUB5TbJijxKuGKmtr3FmjUWGf3qZT72dPQl6Kghu7WuKzBF30WK1R+718ulatDKE/y3vsZKHEQYY2yPSYnphL992uNM7J3bxhvzOb4bE7AY9dcGPj8QX5P</vt:lpwstr>
  </property>
  <property fmtid="{D5CDD505-2E9C-101B-9397-08002B2CF9AE}" pid="16" name="DZoWO">
    <vt:lpwstr>MdOKTL9njqsUoxW0ReSdbQHlG0V7YgxISLIWtw0uJghPcFAdoQPJLxQWfp0RqQOZL3mAsk9Pt0nNEiU1UnM3V/qgD6VSTKifSiKyvn9kIFfyTYXyMQ2+ogRi/uVQbiWTZpw8WgU86CKIvfNItKkpEIGZEVZIZ/4FT9Q44P5tb1t+YVAuWsfPHBkFFYcRhcEzmY2ENZCWN9bUO/WkcMD/SfcOdZTTotlX6pwc23eMmCQ8l4BgZfqmcDRWsWcJyz9</vt:lpwstr>
  </property>
  <property fmtid="{D5CDD505-2E9C-101B-9397-08002B2CF9AE}" pid="17" name="eL3Um">
    <vt:lpwstr>sWSKBWnU8+/6yEKVAtT1IgwI/ChHRufj0wuiF+lAwPoq6w4jQZo3kbeJEu9PwFlohbgKTcBc4d3P5/Cm71XYHNd1UlRkMtFa9u7lCbp3oK/LCNyyYtEF92PdSWtFu3EcNotnYn19L0BwfZWT508JqBBXb2Dhmgs9mXjYiS1smweY4eltXqo074x/CPL7NH0WUjO2nKLVbo+mr6nLvXpPyUrPL5mbWIsx1yLO4D//1+MNeVgsljFvhqyq5ztRCfR</vt:lpwstr>
  </property>
  <property fmtid="{D5CDD505-2E9C-101B-9397-08002B2CF9AE}" pid="18" name="fBriY">
    <vt:lpwstr>2W6umGglnfc1ZHWx770a2UBigouRQc7vhgbFsd1RVhd7DdWa2zEHndDIbOJyxel7C0460mSXgIVPevGx1FK+LnWA8S4ajkqYEekRLiwD7UH7G7rNsR2jNLPnmoJ3gL3wnW3nykCH5yS/J9EwOGuDPDwuAUktN+xW06sW/HU4PoEF3YxQ//KxQP1sbPyYpJlGtDI4NBNf+2FsWzCDKTuTxbVtWiTsftt9oJKZ90XcDY1t80BY+XSscQ1eu8uGL40</vt:lpwstr>
  </property>
  <property fmtid="{D5CDD505-2E9C-101B-9397-08002B2CF9AE}" pid="19" name="HFylN">
    <vt:lpwstr>wW2rHd4XfmPXycqcCkAhVI4QxijhlBiMxNHt+2HKBV85u064RY9/DtRAfH3Hr0A4nm7zRNASCiY+gsVAq+1HWIqkYDQUYORb/TB9FfK/lgvSPIOkX0SQdMGVk8GXgTbZPc42vF5w3KSpKXqM9bxtBbqIfu4Y6nkTcRLwDIBeVaQMshPP66F4WYMBj7H+VKNcVjcPnDY68+qzzLfEHuMLn5HMIKmwlfJ/eKji01zCTWBs1TzPGFhnF3nVCkKdAsV</vt:lpwstr>
  </property>
  <property fmtid="{D5CDD505-2E9C-101B-9397-08002B2CF9AE}" pid="20" name="I2ZZT">
    <vt:lpwstr>vShkeK8Uwi0CK2ZtQm5uiinrFNLN/wAh3PxOF42NLUlbX81UMwK080FHf7S+ZKewH0VaMoBDzVigTX1My8aX9UxAKRSc+uXe2Q1SgKdoT9gutCGI1jqMd3CTHSaNyjnv5kYsievPoHS18WrQsrX4X2DMgOgVil3VDF80GI3XOloY3ISqdhb6DYkyiVD4yIZ0d85eh2eh4FaCL+PfNlRsQ+Ul5NizyNSF5a2rkc8gjgbtRytmPSv5q5whGK2soCg</vt:lpwstr>
  </property>
  <property fmtid="{D5CDD505-2E9C-101B-9397-08002B2CF9AE}" pid="21" name="jhQVn">
    <vt:lpwstr>AiuXxz9qMIij1se93at72D/tIqzLDujxXq8dAyZpguWahGjtlPKy0lgWFTw/chvk1zXRD1L1kh5i0DEuy2wTaGlUlRkBL6mcp41qp8Cl/jS1hyiNgKxmp8qshkANdweiKyyxa/OjSrZDvk0vzXK2RUQa66sFJFeepPpTUQ9RDn/oPeSQJs68EsDSHVVtlv3HUWsXVi6SgHOaVhHZvo0UH+nI25nIZVHtNkmXKk/9Qh5k+edBOVNUDoeih3VtiXT</vt:lpwstr>
  </property>
  <property fmtid="{D5CDD505-2E9C-101B-9397-08002B2CF9AE}" pid="22" name="KdAsV">
    <vt:lpwstr>UwJO/xOdqLDnKChv4LuyBnV/ZyGtcb9TXhDAlo5guN9X/j2oAkH5C8xRh6aBpo3Y/resCQIA4DxAiGPzj7MFo/YYWO2oICx8cy+2pd6RAIpv+mEpJhiEMjKBbemJpNYmwxkWmKJ50mwtIJyPdUcrVh8Nb0JWFHx/fQ2cissSldQ6GSLVE5Alldh+jv5D/8eZS6An2bbibKf6e2VhLhS5NpmkK3JnlXp0VRNYIX21G8Ug19+0Qt9o+yswPr9u1CA</vt:lpwstr>
  </property>
  <property fmtid="{D5CDD505-2E9C-101B-9397-08002B2CF9AE}" pid="23" name="LW7Vl">
    <vt:lpwstr>ZFdurBmAEv5PnJlDU7s1MmJH9iqj6rSWVnHbQkpL1Fn0z5KNyHBfZ7s/Cnoj+ftrp7wFiGulz4xV0LHKth3TNF78IqbmjUEOEhZD2lXIPnJ5PcPnM6sxkuY1F3Zt4AK3L7SYW/Ic9+bBisF+JKT8QbuBwTusuv/NQphnHpCdY1f0ejhjht1EfdtgZcRzTsxhGwMh3ze2CS20+o774LziyYlXl8WlMj0fQP4ZAEFuWUsfmYE4oVWhnaN9bjUnfe3</vt:lpwstr>
  </property>
  <property fmtid="{D5CDD505-2E9C-101B-9397-08002B2CF9AE}" pid="24" name="mMZwZ">
    <vt:lpwstr>jYcjVx4j5Ib6ZgjobxX6dZFYUGgOAUwnMpNwqs2uIXX44BfsvLR0XPasl4k/3uXWTL0gY92aNQiYuvzfCuHJVmPJ8RAAj2iisiFg/FGwZ+8om/VWVYkwYwfUnHK1W9Qws/BxC85dxjbvHOTVfuUDZOuN8ACiKXLnlCOrKJ1jyqTZXEYAP1xUMFqvPUME/bJi3O9p7qlb4ABzce1biW7eWE1qE8dDE6MyxvoZdeddWTTKWndJ8qsSJ7dMa6YrnTB</vt:lpwstr>
  </property>
  <property fmtid="{D5CDD505-2E9C-101B-9397-08002B2CF9AE}" pid="25" name="n03LK">
    <vt:lpwstr>Au/8xfae3pZTmgTimGIMcJCggYKdIdi2ut+utFn311LTfpQlYQJORGC1z/zEeRxC2q0luZf5Hn4nJR7t86ZQs2Bu1LmsS0WbAYER72l0HjVtDj8tWeqTCMZCNG7lW5s1IEl4vqCdvJjL6mfh3VYIN/iOe9NMwldEaEPXzotSxv5hAoQDawCJ1mYGVO8mcSRwhiYqpPRtSq8cAPg/JmpZgWKh5mBn/SYfCLuoMRDVQF8Zr2yBtsf7NXukds1/3ME</vt:lpwstr>
  </property>
  <property fmtid="{D5CDD505-2E9C-101B-9397-08002B2CF9AE}" pid="26" name="PkXsS">
    <vt:lpwstr>HaUGJ6iX6Em1Uc+LtteR8u0KFNgWJDhPPw8QfGwMROo0Rbka2uJg/tknkz8tkqMEUJEZbujIb4Wi9zfG4YL2PgGgy6NJWNyNVoDojkKqR1P/eDTCq2eiiH2R/6/vT6ZkIkpcQjkRGOSzafNDWZWyRiGizhB34Joz7GH8/YqrPx5JnMXJJk3pRlh//ikV/Q3H1uZcIyws1MBho0iGluY7OgtcSyjiY4O1yihpPGZvRb/l940iEkDLA9+EpwS0sl+</vt:lpwstr>
  </property>
  <property fmtid="{D5CDD505-2E9C-101B-9397-08002B2CF9AE}" pid="27" name="pXwWQ">
    <vt:lpwstr>MULnwXfaJQjH80QGYjby6XUR7LMrmrL+XpN+TePtHNiO9zkuBXWB7OQqoLYyhdSCENJ6S0GzdJGt4zzVbVPY+ADks8MYUOrg7XuBm7Z+BffDM0/1LW1NQN4E4+VRHLCV//Y1dZ4YMyK/zSZd0s9bghyLzk1yUGnes91jggdili+XUPuIeIprfcwCqoos2lf6ter9lQLGSI0AlTmKvmjPZfclOxvpNhmwwv2UENGfbV2L8JJZX6le6+WMwsLW7Vl</vt:lpwstr>
  </property>
  <property fmtid="{D5CDD505-2E9C-101B-9397-08002B2CF9AE}" pid="28" name="QbukG">
    <vt:lpwstr>BfyD8ufmnvI7txSiWtVFl07io4+0HiI/MdzUnWqI9JgnVGUa/fKFjVFdcv/ox2xifK6r/yA4QLGj90YzSE1kuAcUdmWi9OuszxoaeqZxdzm9g4xSOGBJjj2OuWOHrsRwDeLA7k5h4NOwd/jyAgMv9dOygFsibjt7IzHAsDkN19nR+CVaT293skkiknySOrg9+PDcOSTiFm/Rn/84gUUbypU4fHRJV7MrrL4fpwzXrBd2LKHkbflkz4WLM4pXwWQ</vt:lpwstr>
  </property>
  <property fmtid="{D5CDD505-2E9C-101B-9397-08002B2CF9AE}" pid="29" name="QfB8Q">
    <vt:lpwstr>kHK4RFV3oP+MQJNyo84iwf0LUPmra3Yi9skdbyYCQQbTcUvGLhZiVTp+Jue8Yt81jvCkutxo1UbjS4OtMYmZi/RFa63mrODAkmd76TWQ2lk2kFUxsvVE1zPRTyouETUzg58BFy9K29Yk86a8nzALSgZhh6Ljq/zdXAS9QAQAEVQK2eDLyMfUbB0QiXd/3pdHeFODJ2dHpn7oBIsnrsBufVcD3qzKfCYqznRV/lc2ETWOkJ37cagj+t+vpyfBriY</vt:lpwstr>
  </property>
  <property fmtid="{D5CDD505-2E9C-101B-9397-08002B2CF9AE}" pid="30" name="R4JOz">
    <vt:lpwstr>Mr22ijiMqlaGHfMP29SzA7rkhLMdCHiTaHVRDqURiKGcFdbmZHTDgVmmkBTefQhnRcCpjlHqLt2Xoy37g56NKi/QQ0IJsfGlcrA596+T8jK2dFLce8gwg7/hOfgdLLakvcb4VG8V6IDUoowCS8DmCR268vV6ugyx6I1BUXT/T+CHRBuCLQynkk1gybMYx3SCWZFxNaVJZfdjYobGHbsjWb9CwqwgeaQRYnA19Wwwhuu0m4tebQgayWzH7FHFylN</vt:lpwstr>
  </property>
  <property fmtid="{D5CDD505-2E9C-101B-9397-08002B2CF9AE}" pid="31" name="repUT">
    <vt:lpwstr>5l0s9m425yEeOlpRofmRMPvXsRC9BCaQRnL1kaj8LlG0WQekwLSJZ+ufdQeT57o5+ugjFm8zrjJ6dUJInn3VV2Oro/LWWj/jJA0sxDiF1gAqPZ8JInt662SxnAR6cErfPMivEZjpFzkooSlZD1xXv1zwQlPvD2LBgs7A2nj69XVn+rZurJfkt0pkJ9JdmCj/VTL2kb6hvbq92bHctYlmF92c8CoIV19zvycn0dzsVSpas1aAkq7zkQ7VrfeL3Um</vt:lpwstr>
  </property>
  <property fmtid="{D5CDD505-2E9C-101B-9397-08002B2CF9AE}" pid="32" name="RQGI4">
    <vt:lpwstr>PhQRf/uK8l2EFow4OjP92sX8pR8Uf/duCWs2VrvI6I6rlLw4IwyfGGpgyp0399P+pipn9aDGkLOsD58xQNRGN0TiMytz+1UiOl0hgXJHPIfZpEfzHeVdMVA4ikGoYSjmerM/lyndzDEiZVF+t2oVbyT5XA1YWAbZ8Vb+WNMbPE9DisNXMSxc19MRlTakzSw+BdSquoMBbEE7UrqaHh2izNonmnm6si4GnaUUSjxO/uZf1MnvSKNc02VaPsjhQVn</vt:lpwstr>
  </property>
  <property fmtid="{D5CDD505-2E9C-101B-9397-08002B2CF9AE}" pid="33" name="S0sl+">
    <vt:lpwstr>k8S0VbukucBgvNluNApxP1BG7HIlzL4OeMPTdzyweXcqr1m7NUEpt7EYgMr9FlSinIEHEoT0jRQ9Df6cztgdA6NsCDBHMo/gwv+fn2YgGcC/cCBG33/Z9Qqp2zavmaAlBFyEFlSTWKnMJIgEsPCzBPEu9fKvgqEjm2sYDeqJly3V2nIr7Jn7HbODLwR+2pU2Jp+qR1mihkNz9Mblg/S8rUcWR3S6mA/F+hNbmxQu+ukmoOQSlbjwy4AMvCaRXjw</vt:lpwstr>
  </property>
  <property fmtid="{D5CDD505-2E9C-101B-9397-08002B2CF9AE}" pid="34" name="ShplS">
    <vt:lpwstr>aJz08HNQbWTZK0of4Tl8vV6H4PF7ybHtHgFUgutCNXEOHeyxrxghR0Ox6VLVyMr91VsN4mTdTXMWbm8LNM8cZyv9Vju8UAeesNj9KRbUxbdRHM5Uu+UxxV5WUBukaeTpb1bWwJmtfLs4TR4kM0rke/ogzu1QTyW+qhYvLdDuL3tD0UULJxiBphKPQep2Uvi3H+pJho8QwqjCcRbeLfHHn0VnxwxO3yAWVyPpnEJWaHneZGlBFc+z09yZta1BYP+</vt:lpwstr>
  </property>
  <property fmtid="{D5CDD505-2E9C-101B-9397-08002B2CF9AE}" pid="35" name="SrTuH">
    <vt:lpwstr>P2RuT9E6rNSEER2y2tWv3VPchgdo0+2BLs/FWPOAgcWTaOuNMM1HUcAClVWqbx87qdPGT7FxBScmXsrgI/wv98faSneOD0TORYoZSEMY9f5+QnLclW120bUdBJwg0zIGjQ9ahviAhky77l46KuP7QQduxDTLze2ARCFgKma++OFaQzF8RLXZJfDRLYKprtzdBV+5DDYB+QTXIOZMp893q+4pIExXfRS11eSgFHQqiRYyuDfLb55YiboUu95tPfT</vt:lpwstr>
  </property>
  <property fmtid="{D5CDD505-2E9C-101B-9397-08002B2CF9AE}" pid="36" name="tRCfR">
    <vt:lpwstr>XN15TlQRoDbch09WcUNKs/vjQHnIpJ1eXGviT8a7YNE86YBYxWc0mhFVdnHOBgMqwP23zjxNYGm2bHPsZqOYsdsRNkHa/SQr83HfcaY6tfhI+zbXmXdWlaIzuyAGA442MfA+JvOOgL6uLHSLbyCHY45LqhwvQQz2tSFup76zkAP8CqAFlemkZkVMJCdKtfOyPSHAnQVuY7tIK902tn2Yxt3YbJ+HDc9ggp4jUSvmGTc14l3f/DEa92EhbRUhEq2</vt:lpwstr>
  </property>
  <property fmtid="{D5CDD505-2E9C-101B-9397-08002B2CF9AE}" pid="37" name="u9tv6">
    <vt:lpwstr>Zkcpx07Ld+qEWtRdF0p19x9AlGkWZ/yyNmhTEvlTbcDpGRAMpr9usmf3FH6ZuobrSjNIoVfgrTTJa94G4eCd4WfivhSQnUp3fuzp8fIcAphfoAOPt2SYr2R5PwEJClN/Y9Dw3QK0/lO92nOUwU+vcIFr7o4ALcVHWoy1NLA1MQP6e9DdFHa0R+IguHuP3rsk60jrfV0FYnaXUxNYGz7oLwwphy6jpZe4m2LLf/wQQWVa2U6vV7jUCSpUO53bDI8</vt:lpwstr>
  </property>
  <property fmtid="{D5CDD505-2E9C-101B-9397-08002B2CF9AE}" pid="38" name="uGL40">
    <vt:lpwstr>09hJMhlu9Q6Px5Dk1y367g+apaB79tGfVKtW9JxD8qJQb6FJ1LyA91yPoPyLcxeS1SL9KyVmb15K36erciQhrBl53Vpb+wqql93Qenlvfw8zTKzj0EKxY4SXrLiuwuLM4XcOo97DovG6UHN0m/0z7Q6s5YPRY4fn+gepTJfJ2i7d5XGnD14dmhr23bH/i8QzHOv18AiPj+4/KOlnBmq1Sv7PJc0s26eg0OgjfRevzkwhM5uFPJLafGrcKfn03LK</vt:lpwstr>
  </property>
  <property fmtid="{D5CDD505-2E9C-101B-9397-08002B2CF9AE}" pid="39" name="UhEq2">
    <vt:lpwstr>1FBOwwMv6pHgL8cStkIpjXCqpL8wzdz+jjtj4gFxB2ZVFILaiS31ooLiadKh6WAdF5U751Uh2eNKS11sqFhV/ND1MfI8jMyTYAi1s7WMMsUYJ2N98s/ayXWSJbZXOp1HeLoCR5uwaL199PcGvHAI2n/AS0GN0bkxU0/H4tRPt5rmJklzlDJ4/zGup6R2A1hfDJ2VE4vOKKdMzFeqHi6WA3SPDTlwF5Gh26I5oJprl2+6Ooh+cvfFzsEYOTShplS</vt:lpwstr>
  </property>
  <property fmtid="{D5CDD505-2E9C-101B-9397-08002B2CF9AE}" pid="40" name="Unfe3">
    <vt:lpwstr>rnnTsqp1RKbafJQTm0jYglhqpWb7Qf7XiKx7zxSfqH/PiVGlOSozCbXR4Fr+X3WZ7MQaIDqmg5CLGwX+mwJX4hdqduvE10Kw+du+IMP06G6OyxsML47/A7xqqEGCRxRFlrTMKQj8xpc6YyNca65JXvumpFlqdhE5vuQ3AqFjD4tRXezvwuv4+YbAHlHw1sHDvBz7znSHMbqdJn3+Yz9WfkSootFHOCj4kGOFe6ohXz7XisMdAVJjYxJ5G5SrTuH</vt:lpwstr>
  </property>
  <property fmtid="{D5CDD505-2E9C-101B-9397-08002B2CF9AE}" pid="41" name="VqW92">
    <vt:lpwstr>7pIy/AHgj7aSdG+kqPpLxNDS4gLpT8VNoFiTFwrx6XZaZpPKogva45PgIP1pR4OufupQ1mYBGgPqFUMfkeMiarvXqNIs4QmwVMmVjUi/sSc2jgdB/1lx5VdQCQxuXg8xcElWmC3W4uP058io33smMfs9DPMiVG0Aa9eE9Pu+1TYXarvoDCGQuPB3Bl17T2T8KyvPsUK9ZbDfvQNqW7w4PmUJP/YAXw1MW5HOJ1q5MLZ3GL6FAjN2LC1KoqWs9CF</vt:lpwstr>
  </property>
  <property fmtid="{D5CDD505-2E9C-101B-9397-08002B2CF9AE}" pid="42" name="VtiXT">
    <vt:lpwstr>b17OOTUPWgD4uhVGgKMmgdccHBfXGtzvH5wLoRTLS+DfdXgPPB9mqWNCZ7qGnLLGabJm/4GwWXgZ+J73q3QT67/noqBGrQjxbQcAqx9VUGuf3a9P2o+w/xzmwM4Oc8AQwZPwzMwFtPISTebrbzjrn+anKgySc3TfwoAqM6Grj05i/fMCGhQx9TNbjh8crZ+yzxJ8Pc2w0nH2m+m27n4XEblOy2g/2t0CTmqk9CYdWZNojh1Dm0llmJNkK1QfB8Q</vt:lpwstr>
  </property>
  <property fmtid="{D5CDD505-2E9C-101B-9397-08002B2CF9AE}" pid="43" name="wkTgL">
    <vt:lpwstr>k8x6/RugBtKqYxoeoaH+WDl/hAQgC9NcVHkFwe+gWohw2cYchy48TnC8e0X8XfrNHLdbzbZIw34FPV091M9W/e+BNbW7fkEgFhXIDKCWDauttPw1/IG5uJX+xA/oDotKRvuFrG8kKui+sJIlfgzjgDwOZkg2KCuGcF8naZtZeHMGAwFawiSXVieUtP3a4qrsx1j3azZBefeSXIyf8Vck6tKwK64oFhOqJIOUXaB5BF9LD+aETiGRPvTxEUDZoWO</vt:lpwstr>
  </property>
  <property fmtid="{D5CDD505-2E9C-101B-9397-08002B2CF9AE}" pid="44" name="Wpkb9">
    <vt:lpwstr>izeoevvjAYpNH1atPJg66KXy+lTtEWRlwjEypVPm7cjTuN3FdoW+xKRWfkhYv2D9YzdYLKNOmh+BeR/0MIYTIirkZlHnhxaOnCnNV45sRRM6u/fIJVRfqB5PYRNvqoxLKGSfrjgf5br/jGtWWOK/5eAFWv2OoEsk5vwG5iVS2j6C07ASovIQ2pHGbREbHz7nA5QfcAO1n/bzxubzUylIvSIVoDU9qBQUtzNik0268MbuVtq1MJQngUXZMhAMEN4</vt:lpwstr>
  </property>
  <property fmtid="{D5CDD505-2E9C-101B-9397-08002B2CF9AE}" pid="45" name="Ws9CF">
    <vt:lpwstr>oalhqr0bg4RqX33iVQ9Obtk771AgdrKdwC6kMA/OIbG1DdZxg/QfPbsG2XbJYbnCCs0K328+WkGvWRj3xh103o2w5tVx7kMVNORpJcqodD0HstEfAt3HFBFbBy6WXfjszcC453nGBDymlTaAU2+G8SmaNcQV8iVbIT7r4ugmt8N+5JS8sbBEOhPRS+uFDRZ8fDKQ+g3OIWjgov2kY+ZkZI2KWgMJz6pWifYNcgV/XeSApf+Pl+32OUtc+7wkTgL</vt:lpwstr>
  </property>
  <property fmtid="{D5CDD505-2E9C-101B-9397-08002B2CF9AE}" pid="46" name="x1ye=">
    <vt:lpwstr>eCwAAB+LCAAAAAAABAAVmLW2q1AURT+IAoJTvAIN7t7h7s7Xv9w6YwRyzt5rzRkEofCPgPM0x8AUAZECzzAcydEMjnIkgpEFwlyQEtSWeHhhBF1k7r/ACgog5BZ6Q+u0UG4tQbeLREltS76knZ3EjjqLvPB4lMHqUmeH3ABnCzKCW6IWA34WJ38+x3cBN+8FpyifSPg9x0CaD/7VpYkH6xmF5oiaqSD+OOcxt+gawWn6JeSi4PhLmO0WEcR4JOz</vt:lpwstr>
  </property>
  <property fmtid="{D5CDD505-2E9C-101B-9397-08002B2CF9AE}" pid="47" name="YrnTB">
    <vt:lpwstr>HMNCRKhqUDdYTDQsWDNTkkvKmeyZsFEpxpDBRw9GQvC37p9gylsrw7TtIB5lXOFiiOR+7Y4RtOLc8OchIb2Srt14Gyn8AZtBdofugIde7Xhh/FQqBS6VBChYZNe1hJ23gULD41OkvmLeufhpzQSNQTqsQRdgHT2brspVdjEoF2dadXdf2I1TmC7WAIxMPpONNzeQ4kJLQgtL/qQgFFgTZQq8CRuy25e5zaFWNvnjr+hq3xrvjZwLgkewuzRQGI4</vt:lpwstr>
  </property>
</Properties>
</file>