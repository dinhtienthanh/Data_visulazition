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F01AF1" w:rsidRDefault="00F01AF1">
      <w:pPr>
        <w:pStyle w:val="divdocumentbordername"/>
        <w:rPr>
          <w:rFonts w:ascii="Palatino Linotype" w:eastAsia="Palatino Linotype" w:hAnsi="Palatino Linotype" w:cs="Palatino Linotype"/>
          <w:color w:val="404041"/>
          <w:sz w:val="12"/>
          <w:szCs w:val="22"/>
        </w:rPr>
      </w:pPr>
    </w:p>
    <w:p w:rsidR="00F01AF1" w:rsidRDefault="002005DC">
      <w:pPr>
        <w:pStyle w:val="divname"/>
        <w:pBdr>
          <w:top w:val="none" w:sz="0" w:space="0" w:color="auto"/>
          <w:bottom w:val="none" w:sz="0" w:space="0" w:color="auto"/>
        </w:pBdr>
        <w:rPr>
          <w:rFonts w:ascii="Palatino Linotype" w:eastAsia="Palatino Linotype" w:hAnsi="Palatino Linotype" w:cs="Palatino Linotype"/>
          <w:color w:val="404041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44"/>
          <w:szCs w:val="44"/>
        </w:rPr>
        <w:t>Thanh</w:t>
      </w:r>
      <w:r>
        <w:rPr>
          <w:rFonts w:ascii="Palatino Linotype" w:eastAsia="Palatino Linotype" w:hAnsi="Palatino Linotype" w:cs="Palatino Linotype"/>
          <w:color w:val="404041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color w:val="404041"/>
          <w:sz w:val="44"/>
          <w:szCs w:val="44"/>
        </w:rPr>
        <w:t>Dinh</w:t>
      </w:r>
    </w:p>
    <w:p w:rsidR="00F01AF1" w:rsidRDefault="002005DC">
      <w:pPr>
        <w:pStyle w:val="div"/>
        <w:spacing w:line="0" w:lineRule="atLeast"/>
        <w:rPr>
          <w:rFonts w:ascii="Palatino Linotype" w:eastAsia="Palatino Linotype" w:hAnsi="Palatino Linotype" w:cs="Palatino Linotype"/>
          <w:color w:val="404041"/>
          <w:sz w:val="0"/>
          <w:szCs w:val="0"/>
        </w:rPr>
      </w:pPr>
      <w:r>
        <w:rPr>
          <w:rFonts w:ascii="Palatino Linotype" w:eastAsia="Palatino Linotype" w:hAnsi="Palatino Linotype" w:cs="Palatino Linotype"/>
          <w:color w:val="404041"/>
          <w:sz w:val="0"/>
          <w:szCs w:val="0"/>
        </w:rPr>
        <w:t> </w:t>
      </w:r>
    </w:p>
    <w:p w:rsidR="00F01AF1" w:rsidRDefault="002005DC">
      <w:pPr>
        <w:pStyle w:val="spanpaddedline"/>
        <w:pBdr>
          <w:bottom w:val="none" w:sz="0" w:space="6" w:color="auto"/>
        </w:pBdr>
        <w:spacing w:line="340" w:lineRule="atLeast"/>
        <w:rPr>
          <w:rFonts w:ascii="Palatino Linotype" w:eastAsia="Palatino Linotype" w:hAnsi="Palatino Linotype" w:cs="Palatino Linotype"/>
          <w:caps/>
          <w:color w:val="808284"/>
          <w:sz w:val="20"/>
          <w:szCs w:val="20"/>
        </w:rPr>
      </w:pPr>
      <w:r>
        <w:rPr>
          <w:rStyle w:val="span"/>
          <w:rFonts w:ascii="Palatino Linotype" w:eastAsia="Palatino Linotype" w:hAnsi="Palatino Linotype" w:cs="Palatino Linotype"/>
          <w:caps/>
          <w:color w:val="808284"/>
          <w:sz w:val="20"/>
          <w:szCs w:val="20"/>
        </w:rPr>
        <w:t>C: 0426027082</w:t>
      </w:r>
      <w:r>
        <w:rPr>
          <w:rFonts w:ascii="Palatino Linotype" w:eastAsia="Palatino Linotype" w:hAnsi="Palatino Linotype" w:cs="Palatino Linotype"/>
          <w:caps/>
          <w:color w:val="808284"/>
          <w:sz w:val="20"/>
          <w:szCs w:val="20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caps/>
          <w:color w:val="808284"/>
          <w:sz w:val="20"/>
          <w:szCs w:val="20"/>
        </w:rPr>
        <w:t xml:space="preserve">| </w:t>
      </w:r>
      <w:r>
        <w:rPr>
          <w:rStyle w:val="spanemail"/>
          <w:rFonts w:ascii="Palatino Linotype" w:eastAsia="Palatino Linotype" w:hAnsi="Palatino Linotype" w:cs="Palatino Linotype"/>
          <w:sz w:val="20"/>
          <w:szCs w:val="20"/>
        </w:rPr>
        <w:t>tienthanhdvlk45@yahoo.com</w:t>
      </w:r>
    </w:p>
    <w:p w:rsidR="00F01AF1" w:rsidRDefault="002005DC">
      <w:pPr>
        <w:pStyle w:val="divdocumentdivsectiontitle"/>
        <w:pBdr>
          <w:top w:val="single" w:sz="8" w:space="0" w:color="B2B0BF"/>
        </w:pBdr>
        <w:spacing w:before="160" w:after="140"/>
        <w:rPr>
          <w:rFonts w:ascii="Palatino Linotype" w:eastAsia="Palatino Linotype" w:hAnsi="Palatino Linotype" w:cs="Palatino Linotype"/>
          <w:b/>
          <w:bCs/>
          <w:i/>
          <w:iCs/>
          <w:caps/>
          <w:color w:val="231F20"/>
        </w:rPr>
      </w:pPr>
      <w:r>
        <w:rPr>
          <w:rFonts w:ascii="Palatino Linotype" w:eastAsia="Palatino Linotype" w:hAnsi="Palatino Linotype" w:cs="Palatino Linotype"/>
          <w:b/>
          <w:bCs/>
          <w:i/>
          <w:iCs/>
          <w:caps/>
          <w:color w:val="231F20"/>
        </w:rPr>
        <w:t>Professional Summary</w:t>
      </w:r>
    </w:p>
    <w:p w:rsidR="00810FED" w:rsidRDefault="002005DC" w:rsidP="00810FED">
      <w:pPr>
        <w:pStyle w:val="p"/>
        <w:spacing w:line="340" w:lineRule="atLeast"/>
        <w:rPr>
          <w:rFonts w:ascii="Palatino Linotype" w:eastAsia="Palatino Linotype" w:hAnsi="Palatino Linotype" w:cs="Palatino Linotype"/>
          <w:b/>
          <w:bCs/>
          <w:color w:val="404041"/>
        </w:rPr>
      </w:pPr>
      <w:r>
        <w:rPr>
          <w:rFonts w:ascii="Palatino Linotype" w:eastAsia="Palatino Linotype" w:hAnsi="Palatino Linotype" w:cs="Palatino Linotype"/>
          <w:b/>
          <w:bCs/>
          <w:color w:val="404041"/>
        </w:rPr>
        <w:t xml:space="preserve">An internationally experienced Data Management with specialist skills in Project Data Management, E&amp;P data Cataloguing, Document Management, Mater Data Management, Well and Seismic Data Management and System Architecture. </w:t>
      </w:r>
    </w:p>
    <w:p w:rsidR="00F01AF1" w:rsidRDefault="002005DC" w:rsidP="00810FED">
      <w:pPr>
        <w:pStyle w:val="p"/>
        <w:spacing w:line="340" w:lineRule="atLeast"/>
        <w:rPr>
          <w:rFonts w:ascii="Palatino Linotype" w:eastAsia="Palatino Linotype" w:hAnsi="Palatino Linotype" w:cs="Palatino Linotype"/>
          <w:b/>
          <w:bCs/>
          <w:color w:val="404041"/>
        </w:rPr>
      </w:pPr>
      <w:r>
        <w:rPr>
          <w:rFonts w:ascii="Palatino Linotype" w:eastAsia="Palatino Linotype" w:hAnsi="Palatino Linotype" w:cs="Palatino Linotype"/>
          <w:b/>
          <w:bCs/>
          <w:color w:val="404041"/>
        </w:rPr>
        <w:br/>
        <w:t>Specialities: Master Data Management, E&amp;P Project Management, Unstructured Data Management, E&amp;P Database Design</w:t>
      </w:r>
    </w:p>
    <w:p w:rsidR="00F01AF1" w:rsidRDefault="002005DC">
      <w:pPr>
        <w:pStyle w:val="divdocumentdivsectiontitle"/>
        <w:pBdr>
          <w:top w:val="single" w:sz="8" w:space="0" w:color="B2B0BF"/>
        </w:pBdr>
        <w:spacing w:before="160" w:after="140"/>
        <w:rPr>
          <w:rFonts w:ascii="Palatino Linotype" w:eastAsia="Palatino Linotype" w:hAnsi="Palatino Linotype" w:cs="Palatino Linotype"/>
          <w:b/>
          <w:bCs/>
          <w:i/>
          <w:iCs/>
          <w:caps/>
          <w:color w:val="231F20"/>
        </w:rPr>
      </w:pPr>
      <w:r>
        <w:rPr>
          <w:rFonts w:ascii="Palatino Linotype" w:eastAsia="Palatino Linotype" w:hAnsi="Palatino Linotype" w:cs="Palatino Linotype"/>
          <w:b/>
          <w:bCs/>
          <w:i/>
          <w:iCs/>
          <w:caps/>
          <w:color w:val="231F20"/>
        </w:rPr>
        <w:t>Skills</w:t>
      </w:r>
    </w:p>
    <w:tbl>
      <w:tblPr>
        <w:tblStyle w:val="divdocument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918"/>
        <w:gridCol w:w="4918"/>
      </w:tblGrid>
      <w:tr w:rsidR="00F01AF1" w:rsidTr="00EC6415">
        <w:tc>
          <w:tcPr>
            <w:tcW w:w="4918" w:type="dxa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:rsidR="00F01AF1" w:rsidRDefault="002005DC" w:rsidP="002005DC">
            <w:pPr>
              <w:pStyle w:val="ulli"/>
              <w:numPr>
                <w:ilvl w:val="0"/>
                <w:numId w:val="1"/>
              </w:numPr>
              <w:spacing w:line="340" w:lineRule="atLeast"/>
              <w:ind w:left="460" w:hanging="201"/>
              <w:jc w:val="both"/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</w:rPr>
              <w:t>Expert knowledge of  subsurface data management and Data Governance Model definition</w:t>
            </w:r>
          </w:p>
          <w:p w:rsidR="00F01AF1" w:rsidRDefault="002005DC" w:rsidP="002005DC">
            <w:pPr>
              <w:pStyle w:val="ulli"/>
              <w:numPr>
                <w:ilvl w:val="0"/>
                <w:numId w:val="1"/>
              </w:numPr>
              <w:spacing w:line="340" w:lineRule="atLeast"/>
              <w:ind w:left="460" w:hanging="201"/>
              <w:jc w:val="both"/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</w:rPr>
              <w:t>Demonstrated ability to maintain project electronic and physical records, collect revision level documentation and ensure its integrity and safety</w:t>
            </w:r>
          </w:p>
          <w:p w:rsidR="00F01AF1" w:rsidRDefault="002005DC" w:rsidP="002005DC">
            <w:pPr>
              <w:pStyle w:val="ulli"/>
              <w:numPr>
                <w:ilvl w:val="0"/>
                <w:numId w:val="1"/>
              </w:numPr>
              <w:spacing w:line="340" w:lineRule="atLeast"/>
              <w:ind w:left="460" w:hanging="201"/>
              <w:jc w:val="both"/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</w:rPr>
              <w:t xml:space="preserve">Proficiency in Oil &amp; Gas documents data management platforms(e-well, E&amp;P Catalogue, </w:t>
            </w:r>
            <w:proofErr w:type="spellStart"/>
            <w:r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</w:rPr>
              <w:t>Livelinks</w:t>
            </w:r>
            <w:proofErr w:type="spellEnd"/>
            <w:r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</w:rPr>
              <w:t>Sharepoint</w:t>
            </w:r>
            <w:proofErr w:type="spellEnd"/>
            <w:r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</w:rPr>
              <w:t>, DRIMS,  ...)</w:t>
            </w:r>
          </w:p>
          <w:p w:rsidR="00F01AF1" w:rsidRDefault="002005DC" w:rsidP="002005DC">
            <w:pPr>
              <w:pStyle w:val="ulli"/>
              <w:numPr>
                <w:ilvl w:val="0"/>
                <w:numId w:val="1"/>
              </w:numPr>
              <w:spacing w:line="340" w:lineRule="atLeast"/>
              <w:ind w:left="460" w:hanging="201"/>
              <w:jc w:val="both"/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</w:rPr>
              <w:t>Experience in classifying E&amp;P data/documents types</w:t>
            </w:r>
          </w:p>
          <w:p w:rsidR="00F01AF1" w:rsidRDefault="002005DC" w:rsidP="002005DC">
            <w:pPr>
              <w:pStyle w:val="ulli"/>
              <w:numPr>
                <w:ilvl w:val="0"/>
                <w:numId w:val="1"/>
              </w:numPr>
              <w:spacing w:line="340" w:lineRule="atLeast"/>
              <w:ind w:left="460" w:hanging="201"/>
              <w:jc w:val="both"/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</w:rPr>
              <w:t>Outstanding ability to plan for the implementation of technological change</w:t>
            </w:r>
          </w:p>
          <w:p w:rsidR="00F01AF1" w:rsidRDefault="002005DC" w:rsidP="002005DC">
            <w:pPr>
              <w:pStyle w:val="ulli"/>
              <w:numPr>
                <w:ilvl w:val="0"/>
                <w:numId w:val="1"/>
              </w:numPr>
              <w:spacing w:line="340" w:lineRule="atLeast"/>
              <w:ind w:left="460" w:hanging="201"/>
              <w:jc w:val="both"/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</w:rPr>
              <w:t>Capacity of define objectives clearly and meet them by using innovation and creativity</w:t>
            </w:r>
          </w:p>
          <w:p w:rsidR="00F01AF1" w:rsidRDefault="002005DC" w:rsidP="002005DC">
            <w:pPr>
              <w:pStyle w:val="ulli"/>
              <w:numPr>
                <w:ilvl w:val="0"/>
                <w:numId w:val="1"/>
              </w:numPr>
              <w:spacing w:line="340" w:lineRule="atLeast"/>
              <w:ind w:left="460" w:hanging="201"/>
              <w:jc w:val="both"/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</w:rPr>
              <w:t>A passion for challenging tasks, opportunities to learn, sharing achievements and making a significant contribution</w:t>
            </w:r>
          </w:p>
          <w:p w:rsidR="00F01AF1" w:rsidRDefault="002005DC" w:rsidP="002005DC">
            <w:pPr>
              <w:pStyle w:val="ulli"/>
              <w:numPr>
                <w:ilvl w:val="0"/>
                <w:numId w:val="1"/>
              </w:numPr>
              <w:spacing w:line="340" w:lineRule="atLeast"/>
              <w:ind w:left="460" w:hanging="201"/>
              <w:jc w:val="both"/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</w:rPr>
              <w:t>Capable of communicating without ambiguity and adapting to different audiences </w:t>
            </w:r>
          </w:p>
        </w:tc>
        <w:tc>
          <w:tcPr>
            <w:tcW w:w="4918" w:type="dxa"/>
            <w:tcBorders>
              <w:left w:val="single" w:sz="8" w:space="0" w:color="FFFFFF"/>
            </w:tcBorders>
            <w:tcMar>
              <w:top w:w="5" w:type="dxa"/>
              <w:left w:w="10" w:type="dxa"/>
              <w:bottom w:w="5" w:type="dxa"/>
              <w:right w:w="5" w:type="dxa"/>
            </w:tcMar>
            <w:hideMark/>
          </w:tcPr>
          <w:p w:rsidR="00F01AF1" w:rsidRDefault="00EC6415">
            <w:pPr>
              <w:pStyle w:val="p"/>
              <w:spacing w:line="340" w:lineRule="atLeast"/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</w:rPr>
              <w:t xml:space="preserve">  </w:t>
            </w:r>
            <w:r w:rsidR="002005DC" w:rsidRPr="00EC6415">
              <w:rPr>
                <w:rFonts w:ascii="Palatino Linotype" w:eastAsia="Palatino Linotype" w:hAnsi="Palatino Linotype" w:cs="Palatino Linotype"/>
                <w:b/>
                <w:i/>
                <w:color w:val="404041"/>
                <w:sz w:val="22"/>
                <w:szCs w:val="22"/>
              </w:rPr>
              <w:t>IT skills</w:t>
            </w:r>
            <w:r w:rsidR="002005DC"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</w:rPr>
              <w:t>:</w:t>
            </w:r>
          </w:p>
          <w:p w:rsidR="00F01AF1" w:rsidRDefault="002005DC">
            <w:pPr>
              <w:pStyle w:val="ulli"/>
              <w:numPr>
                <w:ilvl w:val="0"/>
                <w:numId w:val="2"/>
              </w:numPr>
              <w:spacing w:line="340" w:lineRule="atLeast"/>
              <w:ind w:left="460" w:hanging="201"/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</w:rPr>
              <w:t>Geo-</w:t>
            </w:r>
            <w:proofErr w:type="spellStart"/>
            <w:r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</w:rPr>
              <w:t>Computng</w:t>
            </w:r>
            <w:proofErr w:type="spellEnd"/>
            <w:r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</w:rPr>
              <w:t xml:space="preserve"> skills: Oracle database design, Linux Administration, coding(R, Python), programming (Windows Shell Scripting, AWK)</w:t>
            </w:r>
          </w:p>
          <w:p w:rsidR="00F01AF1" w:rsidRDefault="002005DC">
            <w:pPr>
              <w:pStyle w:val="ulli"/>
              <w:numPr>
                <w:ilvl w:val="0"/>
                <w:numId w:val="2"/>
              </w:numPr>
              <w:spacing w:line="340" w:lineRule="atLeast"/>
              <w:ind w:left="460" w:hanging="201"/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</w:rPr>
              <w:t>Solid skills in MS Office &amp; MS Windows</w:t>
            </w:r>
            <w:r w:rsidR="00994571"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</w:rPr>
              <w:t xml:space="preserve">, </w:t>
            </w:r>
            <w:proofErr w:type="spellStart"/>
            <w:r w:rsidR="00994571"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</w:rPr>
              <w:t>Sharepoint</w:t>
            </w:r>
            <w:proofErr w:type="spellEnd"/>
          </w:p>
          <w:p w:rsidR="00F01AF1" w:rsidRDefault="002005DC">
            <w:pPr>
              <w:pStyle w:val="ulli"/>
              <w:numPr>
                <w:ilvl w:val="0"/>
                <w:numId w:val="2"/>
              </w:numPr>
              <w:spacing w:line="340" w:lineRule="atLeast"/>
              <w:ind w:left="460" w:hanging="201"/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</w:rPr>
              <w:t xml:space="preserve">An understanding of machine learning &amp; big data </w:t>
            </w:r>
            <w:proofErr w:type="spellStart"/>
            <w:r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</w:rPr>
              <w:t>anasys</w:t>
            </w:r>
            <w:proofErr w:type="spellEnd"/>
          </w:p>
        </w:tc>
      </w:tr>
    </w:tbl>
    <w:p w:rsidR="00F01AF1" w:rsidRDefault="002005DC">
      <w:pPr>
        <w:pStyle w:val="divdocumentdivsectiontitle"/>
        <w:pBdr>
          <w:top w:val="single" w:sz="8" w:space="0" w:color="B2B0BF"/>
        </w:pBdr>
        <w:spacing w:before="160" w:after="140"/>
        <w:rPr>
          <w:rFonts w:ascii="Palatino Linotype" w:eastAsia="Palatino Linotype" w:hAnsi="Palatino Linotype" w:cs="Palatino Linotype"/>
          <w:b/>
          <w:bCs/>
          <w:i/>
          <w:iCs/>
          <w:caps/>
          <w:color w:val="231F20"/>
        </w:rPr>
      </w:pPr>
      <w:r>
        <w:rPr>
          <w:rFonts w:ascii="Palatino Linotype" w:eastAsia="Palatino Linotype" w:hAnsi="Palatino Linotype" w:cs="Palatino Linotype"/>
          <w:b/>
          <w:bCs/>
          <w:i/>
          <w:iCs/>
          <w:caps/>
          <w:color w:val="231F20"/>
        </w:rPr>
        <w:t>Important Projects</w:t>
      </w:r>
    </w:p>
    <w:p w:rsidR="00F01AF1" w:rsidRDefault="002005DC" w:rsidP="00EC6415">
      <w:pPr>
        <w:pStyle w:val="ulli"/>
        <w:numPr>
          <w:ilvl w:val="0"/>
          <w:numId w:val="3"/>
        </w:numPr>
        <w:spacing w:line="340" w:lineRule="atLeast"/>
        <w:ind w:left="460" w:hanging="201"/>
        <w:jc w:val="both"/>
        <w:rPr>
          <w:rFonts w:ascii="Palatino Linotype" w:eastAsia="Palatino Linotype" w:hAnsi="Palatino Linotype" w:cs="Palatino Linotype"/>
          <w:color w:val="404041"/>
          <w:sz w:val="22"/>
          <w:szCs w:val="22"/>
        </w:rPr>
      </w:pPr>
      <w:r>
        <w:rPr>
          <w:rFonts w:ascii="Palatino Linotype" w:eastAsia="Palatino Linotype" w:hAnsi="Palatino Linotype" w:cs="Palatino Linotype"/>
          <w:color w:val="404041"/>
          <w:sz w:val="22"/>
          <w:szCs w:val="22"/>
        </w:rPr>
        <w:lastRenderedPageBreak/>
        <w:t>Unstructured documents management - Woodside Australia: By populating query methodology of  highlighting the discrepancy between publishing &amp; raw documents, I reduced 99% number of missing unstructured well documents which need to be uploaded to the e-well system</w:t>
      </w:r>
    </w:p>
    <w:p w:rsidR="00F01AF1" w:rsidRDefault="002005DC" w:rsidP="00EC6415">
      <w:pPr>
        <w:pStyle w:val="ulli"/>
        <w:numPr>
          <w:ilvl w:val="0"/>
          <w:numId w:val="3"/>
        </w:numPr>
        <w:spacing w:line="340" w:lineRule="atLeast"/>
        <w:ind w:left="460" w:hanging="201"/>
        <w:jc w:val="both"/>
        <w:rPr>
          <w:rFonts w:ascii="Palatino Linotype" w:eastAsia="Palatino Linotype" w:hAnsi="Palatino Linotype" w:cs="Palatino Linotype"/>
          <w:color w:val="404041"/>
          <w:sz w:val="22"/>
          <w:szCs w:val="22"/>
        </w:rPr>
      </w:pPr>
      <w:r>
        <w:rPr>
          <w:rFonts w:ascii="Palatino Linotype" w:eastAsia="Palatino Linotype" w:hAnsi="Palatino Linotype" w:cs="Palatino Linotype"/>
          <w:color w:val="404041"/>
          <w:sz w:val="22"/>
          <w:szCs w:val="22"/>
        </w:rPr>
        <w:t xml:space="preserve">Audited of all users and projects to determine obsolete projects not being used by anyone </w:t>
      </w:r>
      <w:proofErr w:type="gramStart"/>
      <w:r>
        <w:rPr>
          <w:rFonts w:ascii="Palatino Linotype" w:eastAsia="Palatino Linotype" w:hAnsi="Palatino Linotype" w:cs="Palatino Linotype"/>
          <w:color w:val="404041"/>
          <w:sz w:val="22"/>
          <w:szCs w:val="22"/>
        </w:rPr>
        <w:t>–  Shell</w:t>
      </w:r>
      <w:proofErr w:type="gramEnd"/>
      <w:r>
        <w:rPr>
          <w:rFonts w:ascii="Palatino Linotype" w:eastAsia="Palatino Linotype" w:hAnsi="Palatino Linotype" w:cs="Palatino Linotype"/>
          <w:color w:val="404041"/>
          <w:sz w:val="22"/>
          <w:szCs w:val="22"/>
        </w:rPr>
        <w:t xml:space="preserve"> Australia: I used </w:t>
      </w:r>
      <w:proofErr w:type="spellStart"/>
      <w:r>
        <w:rPr>
          <w:rFonts w:ascii="Palatino Linotype" w:eastAsia="Palatino Linotype" w:hAnsi="Palatino Linotype" w:cs="Palatino Linotype"/>
          <w:color w:val="404041"/>
          <w:sz w:val="22"/>
          <w:szCs w:val="22"/>
        </w:rPr>
        <w:t>OpenWorks</w:t>
      </w:r>
      <w:proofErr w:type="spellEnd"/>
      <w:r>
        <w:rPr>
          <w:rFonts w:ascii="Palatino Linotype" w:eastAsia="Palatino Linotype" w:hAnsi="Palatino Linotype" w:cs="Palatino Linotype"/>
          <w:color w:val="404041"/>
          <w:sz w:val="22"/>
          <w:szCs w:val="22"/>
        </w:rPr>
        <w:t xml:space="preserve"> application, SQL query </w:t>
      </w:r>
      <w:r w:rsidRPr="00EC6415">
        <w:rPr>
          <w:rFonts w:ascii="Palatino Linotype" w:eastAsia="Palatino Linotype" w:hAnsi="Palatino Linotype" w:cs="Palatino Linotype"/>
          <w:noProof/>
          <w:color w:val="404041"/>
          <w:sz w:val="22"/>
          <w:szCs w:val="22"/>
        </w:rPr>
        <w:t>and linux</w:t>
      </w:r>
      <w:r>
        <w:rPr>
          <w:rFonts w:ascii="Palatino Linotype" w:eastAsia="Palatino Linotype" w:hAnsi="Palatino Linotype" w:cs="Palatino Linotype"/>
          <w:color w:val="404041"/>
          <w:sz w:val="22"/>
          <w:szCs w:val="22"/>
        </w:rPr>
        <w:t xml:space="preserve"> command to index subsurface data which is available in the system.  Fr</w:t>
      </w:r>
      <w:bookmarkStart w:id="0" w:name="_GoBack"/>
      <w:bookmarkEnd w:id="0"/>
      <w:r>
        <w:rPr>
          <w:rFonts w:ascii="Palatino Linotype" w:eastAsia="Palatino Linotype" w:hAnsi="Palatino Linotype" w:cs="Palatino Linotype"/>
          <w:color w:val="404041"/>
          <w:sz w:val="22"/>
          <w:szCs w:val="22"/>
        </w:rPr>
        <w:t xml:space="preserve">om the data catalogue, I queried the list </w:t>
      </w:r>
      <w:r w:rsidRPr="00EC6415">
        <w:rPr>
          <w:rFonts w:ascii="Palatino Linotype" w:eastAsia="Palatino Linotype" w:hAnsi="Palatino Linotype" w:cs="Palatino Linotype"/>
          <w:noProof/>
          <w:color w:val="404041"/>
          <w:sz w:val="22"/>
          <w:szCs w:val="22"/>
        </w:rPr>
        <w:t>of obsolete</w:t>
      </w:r>
      <w:r>
        <w:rPr>
          <w:rFonts w:ascii="Palatino Linotype" w:eastAsia="Palatino Linotype" w:hAnsi="Palatino Linotype" w:cs="Palatino Linotype"/>
          <w:color w:val="404041"/>
          <w:sz w:val="22"/>
          <w:szCs w:val="22"/>
        </w:rPr>
        <w:t xml:space="preserve"> data, relative with users, which are candidates to be archived before eliminating from system.</w:t>
      </w:r>
    </w:p>
    <w:p w:rsidR="00F01AF1" w:rsidRDefault="002005DC" w:rsidP="00EC6415">
      <w:pPr>
        <w:pStyle w:val="ulli"/>
        <w:numPr>
          <w:ilvl w:val="0"/>
          <w:numId w:val="3"/>
        </w:numPr>
        <w:spacing w:line="340" w:lineRule="atLeast"/>
        <w:ind w:left="460" w:hanging="201"/>
        <w:jc w:val="both"/>
        <w:rPr>
          <w:rFonts w:ascii="Palatino Linotype" w:eastAsia="Palatino Linotype" w:hAnsi="Palatino Linotype" w:cs="Palatino Linotype"/>
          <w:color w:val="404041"/>
          <w:sz w:val="22"/>
          <w:szCs w:val="22"/>
        </w:rPr>
      </w:pPr>
      <w:r>
        <w:rPr>
          <w:rFonts w:ascii="Palatino Linotype" w:eastAsia="Palatino Linotype" w:hAnsi="Palatino Linotype" w:cs="Palatino Linotype"/>
          <w:color w:val="404041"/>
          <w:sz w:val="22"/>
          <w:szCs w:val="22"/>
        </w:rPr>
        <w:t xml:space="preserve">Deployed Technical Consultancy of Feasibility Study for E&amp;P Data </w:t>
      </w:r>
      <w:proofErr w:type="spellStart"/>
      <w:r>
        <w:rPr>
          <w:rFonts w:ascii="Palatino Linotype" w:eastAsia="Palatino Linotype" w:hAnsi="Palatino Linotype" w:cs="Palatino Linotype"/>
          <w:color w:val="404041"/>
          <w:sz w:val="22"/>
          <w:szCs w:val="22"/>
        </w:rPr>
        <w:t>Center</w:t>
      </w:r>
      <w:proofErr w:type="spellEnd"/>
      <w:r>
        <w:rPr>
          <w:rFonts w:ascii="Palatino Linotype" w:eastAsia="Palatino Linotype" w:hAnsi="Palatino Linotype" w:cs="Palatino Linotype"/>
          <w:color w:val="404041"/>
          <w:sz w:val="22"/>
          <w:szCs w:val="22"/>
        </w:rPr>
        <w:t xml:space="preserve"> - Vietnam Oil &amp; Gas Group: I conducted interview with over 100 users with multiple roles to get knowledge of client's current model of E&amp;P data/document maturation before consulting the feasibility of building </w:t>
      </w:r>
      <w:proofErr w:type="gramStart"/>
      <w:r>
        <w:rPr>
          <w:rFonts w:ascii="Palatino Linotype" w:eastAsia="Palatino Linotype" w:hAnsi="Palatino Linotype" w:cs="Palatino Linotype"/>
          <w:color w:val="404041"/>
          <w:sz w:val="22"/>
          <w:szCs w:val="22"/>
        </w:rPr>
        <w:t>a  data</w:t>
      </w:r>
      <w:proofErr w:type="gramEnd"/>
      <w:r>
        <w:rPr>
          <w:rFonts w:ascii="Palatino Linotype" w:eastAsia="Palatino Linotype" w:hAnsi="Palatino Linotype" w:cs="Palatino Linotype"/>
          <w:color w:val="404041"/>
          <w:sz w:val="22"/>
          <w:szCs w:val="22"/>
        </w:rPr>
        <w:t xml:space="preserve"> /document repository to share/contribute data/documents across user-to-user.  </w:t>
      </w:r>
    </w:p>
    <w:p w:rsidR="00F01AF1" w:rsidRPr="00EC6415" w:rsidRDefault="002005DC" w:rsidP="00EC6415">
      <w:pPr>
        <w:pStyle w:val="divdocumentdivsectiontitle"/>
        <w:pBdr>
          <w:top w:val="single" w:sz="8" w:space="0" w:color="B2B0BF"/>
        </w:pBdr>
        <w:spacing w:before="160" w:after="140"/>
        <w:rPr>
          <w:rFonts w:ascii="Palatino Linotype" w:eastAsia="Palatino Linotype" w:hAnsi="Palatino Linotype" w:cs="Palatino Linotype"/>
          <w:b/>
          <w:bCs/>
          <w:i/>
          <w:iCs/>
          <w:caps/>
          <w:color w:val="231F20"/>
        </w:rPr>
      </w:pPr>
      <w:r>
        <w:rPr>
          <w:rFonts w:ascii="Palatino Linotype" w:eastAsia="Palatino Linotype" w:hAnsi="Palatino Linotype" w:cs="Palatino Linotype"/>
          <w:b/>
          <w:bCs/>
          <w:i/>
          <w:iCs/>
          <w:caps/>
          <w:color w:val="231F20"/>
        </w:rPr>
        <w:t>Training</w:t>
      </w:r>
    </w:p>
    <w:p w:rsidR="00F01AF1" w:rsidRDefault="002005DC">
      <w:pPr>
        <w:pStyle w:val="ulli"/>
        <w:numPr>
          <w:ilvl w:val="0"/>
          <w:numId w:val="4"/>
        </w:numPr>
        <w:spacing w:line="340" w:lineRule="atLeast"/>
        <w:ind w:left="460" w:hanging="201"/>
        <w:rPr>
          <w:rFonts w:ascii="Palatino Linotype" w:eastAsia="Palatino Linotype" w:hAnsi="Palatino Linotype" w:cs="Palatino Linotype"/>
          <w:color w:val="404041"/>
          <w:sz w:val="22"/>
          <w:szCs w:val="22"/>
        </w:rPr>
      </w:pPr>
      <w:r>
        <w:rPr>
          <w:rFonts w:ascii="Palatino Linotype" w:eastAsia="Palatino Linotype" w:hAnsi="Palatino Linotype" w:cs="Palatino Linotype"/>
          <w:color w:val="404041"/>
          <w:sz w:val="22"/>
          <w:szCs w:val="22"/>
        </w:rPr>
        <w:t>Petroleum Technology Technical Certificate 2008 - Halliburton training centre, Malaysia.</w:t>
      </w:r>
    </w:p>
    <w:p w:rsidR="00F01AF1" w:rsidRDefault="002005DC">
      <w:pPr>
        <w:pStyle w:val="ulli"/>
        <w:numPr>
          <w:ilvl w:val="0"/>
          <w:numId w:val="4"/>
        </w:numPr>
        <w:spacing w:line="340" w:lineRule="atLeast"/>
        <w:ind w:left="460" w:hanging="201"/>
        <w:rPr>
          <w:rFonts w:ascii="Palatino Linotype" w:eastAsia="Palatino Linotype" w:hAnsi="Palatino Linotype" w:cs="Palatino Linotype"/>
          <w:color w:val="404041"/>
          <w:sz w:val="22"/>
          <w:szCs w:val="22"/>
        </w:rPr>
      </w:pPr>
      <w:r>
        <w:rPr>
          <w:rFonts w:ascii="Palatino Linotype" w:eastAsia="Palatino Linotype" w:hAnsi="Palatino Linotype" w:cs="Palatino Linotype"/>
          <w:color w:val="404041"/>
          <w:sz w:val="22"/>
          <w:szCs w:val="22"/>
        </w:rPr>
        <w:t>Soft skill: Train the trainer 2009 - Malaysia.</w:t>
      </w:r>
    </w:p>
    <w:p w:rsidR="00F01AF1" w:rsidRDefault="002005DC">
      <w:pPr>
        <w:pStyle w:val="ulli"/>
        <w:numPr>
          <w:ilvl w:val="0"/>
          <w:numId w:val="4"/>
        </w:numPr>
        <w:spacing w:line="340" w:lineRule="atLeast"/>
        <w:ind w:left="460" w:hanging="201"/>
        <w:rPr>
          <w:rFonts w:ascii="Palatino Linotype" w:eastAsia="Palatino Linotype" w:hAnsi="Palatino Linotype" w:cs="Palatino Linotype"/>
          <w:color w:val="404041"/>
          <w:sz w:val="22"/>
          <w:szCs w:val="22"/>
        </w:rPr>
      </w:pPr>
      <w:r>
        <w:rPr>
          <w:rFonts w:ascii="Palatino Linotype" w:eastAsia="Palatino Linotype" w:hAnsi="Palatino Linotype" w:cs="Palatino Linotype"/>
          <w:color w:val="404041"/>
          <w:sz w:val="22"/>
          <w:szCs w:val="22"/>
        </w:rPr>
        <w:t>Oracle database Administrator Workshop 2009 - Malaysia.</w:t>
      </w:r>
    </w:p>
    <w:p w:rsidR="00F01AF1" w:rsidRDefault="002005DC">
      <w:pPr>
        <w:pStyle w:val="ulli"/>
        <w:numPr>
          <w:ilvl w:val="0"/>
          <w:numId w:val="4"/>
        </w:numPr>
        <w:spacing w:line="340" w:lineRule="atLeast"/>
        <w:ind w:left="460" w:hanging="201"/>
        <w:rPr>
          <w:rFonts w:ascii="Palatino Linotype" w:eastAsia="Palatino Linotype" w:hAnsi="Palatino Linotype" w:cs="Palatino Linotype"/>
          <w:color w:val="404041"/>
          <w:sz w:val="22"/>
          <w:szCs w:val="22"/>
        </w:rPr>
      </w:pPr>
      <w:proofErr w:type="spellStart"/>
      <w:r>
        <w:rPr>
          <w:rFonts w:ascii="Palatino Linotype" w:eastAsia="Palatino Linotype" w:hAnsi="Palatino Linotype" w:cs="Palatino Linotype"/>
          <w:color w:val="404041"/>
          <w:sz w:val="22"/>
          <w:szCs w:val="22"/>
        </w:rPr>
        <w:t>Redhat</w:t>
      </w:r>
      <w:proofErr w:type="spellEnd"/>
      <w:r>
        <w:rPr>
          <w:rFonts w:ascii="Palatino Linotype" w:eastAsia="Palatino Linotype" w:hAnsi="Palatino Linotype" w:cs="Palatino Linotype"/>
          <w:color w:val="404041"/>
          <w:sz w:val="22"/>
          <w:szCs w:val="22"/>
        </w:rPr>
        <w:t xml:space="preserve"> Linux Administrator Workshop completion 2009 - Malaysia.</w:t>
      </w:r>
    </w:p>
    <w:p w:rsidR="00F01AF1" w:rsidRDefault="002005DC">
      <w:pPr>
        <w:pStyle w:val="ulli"/>
        <w:numPr>
          <w:ilvl w:val="0"/>
          <w:numId w:val="4"/>
        </w:numPr>
        <w:spacing w:line="340" w:lineRule="atLeast"/>
        <w:ind w:left="460" w:hanging="201"/>
        <w:rPr>
          <w:rFonts w:ascii="Palatino Linotype" w:eastAsia="Palatino Linotype" w:hAnsi="Palatino Linotype" w:cs="Palatino Linotype"/>
          <w:color w:val="404041"/>
          <w:sz w:val="22"/>
          <w:szCs w:val="22"/>
        </w:rPr>
      </w:pPr>
      <w:r>
        <w:rPr>
          <w:rFonts w:ascii="Palatino Linotype" w:eastAsia="Palatino Linotype" w:hAnsi="Palatino Linotype" w:cs="Palatino Linotype"/>
          <w:color w:val="404041"/>
          <w:sz w:val="22"/>
          <w:szCs w:val="22"/>
        </w:rPr>
        <w:t>Data Quality Management Framework in-house 2015 - Shell Australia</w:t>
      </w:r>
    </w:p>
    <w:p w:rsidR="00F01AF1" w:rsidRDefault="002005DC">
      <w:pPr>
        <w:pStyle w:val="ulli"/>
        <w:numPr>
          <w:ilvl w:val="0"/>
          <w:numId w:val="4"/>
        </w:numPr>
        <w:spacing w:line="340" w:lineRule="atLeast"/>
        <w:ind w:left="460" w:hanging="201"/>
        <w:rPr>
          <w:rFonts w:ascii="Palatino Linotype" w:eastAsia="Palatino Linotype" w:hAnsi="Palatino Linotype" w:cs="Palatino Linotype"/>
          <w:color w:val="404041"/>
          <w:sz w:val="22"/>
          <w:szCs w:val="22"/>
        </w:rPr>
      </w:pPr>
      <w:r>
        <w:rPr>
          <w:rFonts w:ascii="Palatino Linotype" w:eastAsia="Palatino Linotype" w:hAnsi="Palatino Linotype" w:cs="Palatino Linotype"/>
          <w:color w:val="404041"/>
          <w:sz w:val="22"/>
          <w:szCs w:val="22"/>
        </w:rPr>
        <w:t>Standard Terminology &amp; Framework for Data 2015 - Shell Australia</w:t>
      </w:r>
    </w:p>
    <w:p w:rsidR="00F01AF1" w:rsidRDefault="002005DC">
      <w:pPr>
        <w:pStyle w:val="ulli"/>
        <w:numPr>
          <w:ilvl w:val="0"/>
          <w:numId w:val="4"/>
        </w:numPr>
        <w:spacing w:line="340" w:lineRule="atLeast"/>
        <w:ind w:left="460" w:hanging="201"/>
        <w:rPr>
          <w:rFonts w:ascii="Palatino Linotype" w:eastAsia="Palatino Linotype" w:hAnsi="Palatino Linotype" w:cs="Palatino Linotype"/>
          <w:color w:val="404041"/>
          <w:sz w:val="22"/>
          <w:szCs w:val="22"/>
        </w:rPr>
      </w:pPr>
      <w:r>
        <w:rPr>
          <w:rFonts w:ascii="Palatino Linotype" w:eastAsia="Palatino Linotype" w:hAnsi="Palatino Linotype" w:cs="Palatino Linotype"/>
          <w:color w:val="404041"/>
          <w:sz w:val="22"/>
          <w:szCs w:val="22"/>
        </w:rPr>
        <w:t>Unstructured Data Management 2015 -Shell Australia</w:t>
      </w:r>
    </w:p>
    <w:p w:rsidR="00F01AF1" w:rsidRDefault="002005DC">
      <w:pPr>
        <w:pStyle w:val="ulli"/>
        <w:numPr>
          <w:ilvl w:val="0"/>
          <w:numId w:val="4"/>
        </w:numPr>
        <w:spacing w:line="340" w:lineRule="atLeast"/>
        <w:ind w:left="460" w:hanging="201"/>
        <w:rPr>
          <w:rFonts w:ascii="Palatino Linotype" w:eastAsia="Palatino Linotype" w:hAnsi="Palatino Linotype" w:cs="Palatino Linotype"/>
          <w:color w:val="404041"/>
          <w:sz w:val="22"/>
          <w:szCs w:val="22"/>
        </w:rPr>
      </w:pPr>
      <w:r>
        <w:rPr>
          <w:rFonts w:ascii="Palatino Linotype" w:eastAsia="Palatino Linotype" w:hAnsi="Palatino Linotype" w:cs="Palatino Linotype"/>
          <w:color w:val="404041"/>
          <w:sz w:val="22"/>
          <w:szCs w:val="22"/>
        </w:rPr>
        <w:t>Documents Control in DRIMS 2016 - Woodside Australia</w:t>
      </w:r>
    </w:p>
    <w:p w:rsidR="00F01AF1" w:rsidRDefault="002005DC">
      <w:pPr>
        <w:pStyle w:val="divdocumentdivsectiontitle"/>
        <w:pBdr>
          <w:top w:val="single" w:sz="8" w:space="0" w:color="B2B0BF"/>
        </w:pBdr>
        <w:spacing w:before="160" w:after="140"/>
        <w:rPr>
          <w:rFonts w:ascii="Palatino Linotype" w:eastAsia="Palatino Linotype" w:hAnsi="Palatino Linotype" w:cs="Palatino Linotype"/>
          <w:b/>
          <w:bCs/>
          <w:i/>
          <w:iCs/>
          <w:caps/>
          <w:color w:val="231F20"/>
        </w:rPr>
      </w:pPr>
      <w:r>
        <w:rPr>
          <w:rFonts w:ascii="Palatino Linotype" w:eastAsia="Palatino Linotype" w:hAnsi="Palatino Linotype" w:cs="Palatino Linotype"/>
          <w:b/>
          <w:bCs/>
          <w:i/>
          <w:iCs/>
          <w:caps/>
          <w:color w:val="231F20"/>
        </w:rPr>
        <w:t>Work History</w:t>
      </w:r>
    </w:p>
    <w:p w:rsidR="00F01AF1" w:rsidRDefault="002005DC">
      <w:pPr>
        <w:pStyle w:val="divdocumentsinglecolumn"/>
        <w:spacing w:line="340" w:lineRule="atLeast"/>
        <w:rPr>
          <w:rFonts w:ascii="Palatino Linotype" w:eastAsia="Palatino Linotype" w:hAnsi="Palatino Linotype" w:cs="Palatino Linotype"/>
          <w:color w:val="404041"/>
          <w:sz w:val="22"/>
          <w:szCs w:val="22"/>
        </w:rPr>
      </w:pPr>
      <w:r>
        <w:rPr>
          <w:rStyle w:val="spancompanyname"/>
          <w:rFonts w:ascii="Palatino Linotype" w:eastAsia="Palatino Linotype" w:hAnsi="Palatino Linotype" w:cs="Palatino Linotype"/>
          <w:color w:val="404041"/>
          <w:sz w:val="22"/>
          <w:szCs w:val="22"/>
        </w:rPr>
        <w:t>Woodside</w:t>
      </w:r>
      <w:r>
        <w:rPr>
          <w:rStyle w:val="singlecolumnspanpaddedlinenth-child1"/>
          <w:rFonts w:ascii="Palatino Linotype" w:eastAsia="Palatino Linotype" w:hAnsi="Palatino Linotype" w:cs="Palatino Linotype"/>
          <w:color w:val="404041"/>
          <w:sz w:val="22"/>
          <w:szCs w:val="22"/>
        </w:rPr>
        <w:t xml:space="preserve"> </w:t>
      </w:r>
    </w:p>
    <w:p w:rsidR="00F01AF1" w:rsidRDefault="002005DC">
      <w:pPr>
        <w:pStyle w:val="spanpaddedline"/>
        <w:spacing w:line="340" w:lineRule="atLeast"/>
        <w:rPr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</w:pP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>Well Data Analyst | WA | July 2016 - July 2018</w:t>
      </w:r>
    </w:p>
    <w:p w:rsidR="00F01AF1" w:rsidRDefault="00F01AF1">
      <w:pPr>
        <w:pStyle w:val="p"/>
        <w:spacing w:line="340" w:lineRule="atLeast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</w:pPr>
    </w:p>
    <w:p w:rsidR="00F01AF1" w:rsidRDefault="002005DC">
      <w:pPr>
        <w:pStyle w:val="p"/>
        <w:spacing w:line="340" w:lineRule="atLeast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  <w:t>Responsibilities:</w:t>
      </w:r>
    </w:p>
    <w:p w:rsidR="00F01AF1" w:rsidRDefault="002005DC">
      <w:pPr>
        <w:pStyle w:val="ulli"/>
        <w:numPr>
          <w:ilvl w:val="0"/>
          <w:numId w:val="5"/>
        </w:numPr>
        <w:spacing w:line="340" w:lineRule="atLeast"/>
        <w:ind w:left="46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  <w:t xml:space="preserve"> Managed the task-of import, QA/QC well documents, following the policies of documents controls, in term of procedures &amp; </w:t>
      </w:r>
      <w:proofErr w:type="spellStart"/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  <w:t>sercurity</w:t>
      </w:r>
      <w:proofErr w:type="spellEnd"/>
    </w:p>
    <w:p w:rsidR="00F01AF1" w:rsidRDefault="002005DC">
      <w:pPr>
        <w:pStyle w:val="ulli"/>
        <w:numPr>
          <w:ilvl w:val="0"/>
          <w:numId w:val="5"/>
        </w:numPr>
        <w:spacing w:line="340" w:lineRule="atLeast"/>
        <w:ind w:left="46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  <w:t>Well documents classification</w:t>
      </w:r>
    </w:p>
    <w:p w:rsidR="00F01AF1" w:rsidRDefault="002005DC">
      <w:pPr>
        <w:pStyle w:val="ulli"/>
        <w:numPr>
          <w:ilvl w:val="0"/>
          <w:numId w:val="5"/>
        </w:numPr>
        <w:spacing w:line="340" w:lineRule="atLeast"/>
        <w:ind w:left="46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  <w:t>Cataloguing well data types &amp; standardise well documents format</w:t>
      </w:r>
    </w:p>
    <w:p w:rsidR="00F01AF1" w:rsidRDefault="002005DC">
      <w:pPr>
        <w:pStyle w:val="divdocumentsinglecolumn"/>
        <w:spacing w:before="280" w:line="340" w:lineRule="atLeast"/>
        <w:rPr>
          <w:rFonts w:ascii="Palatino Linotype" w:eastAsia="Palatino Linotype" w:hAnsi="Palatino Linotype" w:cs="Palatino Linotype"/>
          <w:color w:val="404041"/>
          <w:sz w:val="22"/>
          <w:szCs w:val="22"/>
        </w:rPr>
      </w:pPr>
      <w:r>
        <w:rPr>
          <w:rStyle w:val="spancompanyname"/>
          <w:rFonts w:ascii="Palatino Linotype" w:eastAsia="Palatino Linotype" w:hAnsi="Palatino Linotype" w:cs="Palatino Linotype"/>
          <w:color w:val="404041"/>
          <w:sz w:val="22"/>
          <w:szCs w:val="22"/>
        </w:rPr>
        <w:t>Shell Australia</w:t>
      </w:r>
      <w:r>
        <w:rPr>
          <w:rStyle w:val="singlecolumnspanpaddedlinenth-child1"/>
          <w:rFonts w:ascii="Palatino Linotype" w:eastAsia="Palatino Linotype" w:hAnsi="Palatino Linotype" w:cs="Palatino Linotype"/>
          <w:color w:val="404041"/>
          <w:sz w:val="22"/>
          <w:szCs w:val="22"/>
        </w:rPr>
        <w:t xml:space="preserve"> </w:t>
      </w:r>
    </w:p>
    <w:p w:rsidR="00F01AF1" w:rsidRDefault="002005DC">
      <w:pPr>
        <w:pStyle w:val="spanpaddedline"/>
        <w:spacing w:line="340" w:lineRule="atLeast"/>
        <w:rPr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</w:pP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>Senior Seismic Data Manager</w:t>
      </w:r>
      <w:r>
        <w:rPr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>| November 2014 - June 2016</w:t>
      </w:r>
    </w:p>
    <w:p w:rsidR="00F01AF1" w:rsidRDefault="002005DC">
      <w:pPr>
        <w:pStyle w:val="p"/>
        <w:spacing w:line="340" w:lineRule="atLeast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  <w:t>Responsibilities:</w:t>
      </w:r>
    </w:p>
    <w:p w:rsidR="00F01AF1" w:rsidRDefault="002005DC">
      <w:pPr>
        <w:pStyle w:val="ulli"/>
        <w:numPr>
          <w:ilvl w:val="0"/>
          <w:numId w:val="6"/>
        </w:numPr>
        <w:spacing w:line="340" w:lineRule="atLeast"/>
        <w:ind w:left="46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  <w:t>Managed the task of import, QA/QC, seismic data loading</w:t>
      </w:r>
    </w:p>
    <w:p w:rsidR="00F01AF1" w:rsidRDefault="002005DC">
      <w:pPr>
        <w:pStyle w:val="ulli"/>
        <w:numPr>
          <w:ilvl w:val="0"/>
          <w:numId w:val="6"/>
        </w:numPr>
        <w:spacing w:line="340" w:lineRule="atLeast"/>
        <w:ind w:left="46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  <w:t>Seismic data Indexing</w:t>
      </w:r>
    </w:p>
    <w:p w:rsidR="00F01AF1" w:rsidRDefault="002005DC">
      <w:pPr>
        <w:pStyle w:val="ulli"/>
        <w:numPr>
          <w:ilvl w:val="0"/>
          <w:numId w:val="6"/>
        </w:numPr>
        <w:spacing w:line="340" w:lineRule="atLeast"/>
        <w:ind w:left="46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  <w:t>Developed local procedures, workflows, and continually looked for ways to streamline these</w:t>
      </w:r>
    </w:p>
    <w:p w:rsidR="00F01AF1" w:rsidRDefault="002005DC">
      <w:pPr>
        <w:pStyle w:val="ulli"/>
        <w:numPr>
          <w:ilvl w:val="0"/>
          <w:numId w:val="6"/>
        </w:numPr>
        <w:spacing w:line="340" w:lineRule="atLeast"/>
        <w:ind w:left="46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  <w:t>Consulted workflows to backup database &amp; archive Seismic Data</w:t>
      </w:r>
    </w:p>
    <w:p w:rsidR="00F01AF1" w:rsidRDefault="002005DC">
      <w:pPr>
        <w:pStyle w:val="divdocumentsinglecolumn"/>
        <w:spacing w:before="280" w:line="340" w:lineRule="atLeast"/>
        <w:rPr>
          <w:rFonts w:ascii="Palatino Linotype" w:eastAsia="Palatino Linotype" w:hAnsi="Palatino Linotype" w:cs="Palatino Linotype"/>
          <w:color w:val="404041"/>
          <w:sz w:val="22"/>
          <w:szCs w:val="22"/>
        </w:rPr>
      </w:pPr>
      <w:r>
        <w:rPr>
          <w:rStyle w:val="spancompanyname"/>
          <w:rFonts w:ascii="Palatino Linotype" w:eastAsia="Palatino Linotype" w:hAnsi="Palatino Linotype" w:cs="Palatino Linotype"/>
          <w:color w:val="404041"/>
          <w:sz w:val="22"/>
          <w:szCs w:val="22"/>
        </w:rPr>
        <w:lastRenderedPageBreak/>
        <w:t>Halliburton Vietnam - Ho Chi Minh City</w:t>
      </w:r>
      <w:r>
        <w:rPr>
          <w:rStyle w:val="singlecolumnspanpaddedlinenth-child1"/>
          <w:rFonts w:ascii="Palatino Linotype" w:eastAsia="Palatino Linotype" w:hAnsi="Palatino Linotype" w:cs="Palatino Linotype"/>
          <w:color w:val="404041"/>
          <w:sz w:val="22"/>
          <w:szCs w:val="22"/>
        </w:rPr>
        <w:t xml:space="preserve"> </w:t>
      </w:r>
    </w:p>
    <w:p w:rsidR="00F01AF1" w:rsidRDefault="002005DC">
      <w:pPr>
        <w:pStyle w:val="spanpaddedline"/>
        <w:spacing w:line="340" w:lineRule="atLeast"/>
        <w:rPr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</w:pP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>Data Consultant</w:t>
      </w:r>
      <w:r>
        <w:rPr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>| September 2006 - September 2011</w:t>
      </w:r>
    </w:p>
    <w:p w:rsidR="00F01AF1" w:rsidRDefault="002005DC">
      <w:pPr>
        <w:pStyle w:val="p"/>
        <w:spacing w:line="340" w:lineRule="atLeast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  <w:t xml:space="preserve">Provided onsite service in seismic &amp; well data management, Landmark system installation and workflow delivery to customers in Vietnam, Thailand, Malaysia, </w:t>
      </w:r>
      <w:proofErr w:type="gramStart"/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  <w:t>Indonesia</w:t>
      </w:r>
      <w:proofErr w:type="gramEnd"/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  <w:t>.</w:t>
      </w:r>
    </w:p>
    <w:p w:rsidR="00F01AF1" w:rsidRDefault="002005DC">
      <w:pPr>
        <w:pStyle w:val="p"/>
        <w:spacing w:line="340" w:lineRule="atLeast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  <w:br/>
        <w:t>Responsibilities:</w:t>
      </w:r>
    </w:p>
    <w:p w:rsidR="00F01AF1" w:rsidRDefault="002005DC">
      <w:pPr>
        <w:pStyle w:val="ulli"/>
        <w:numPr>
          <w:ilvl w:val="0"/>
          <w:numId w:val="9"/>
        </w:numPr>
        <w:spacing w:line="340" w:lineRule="atLeast"/>
        <w:ind w:left="46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  <w:t>Provided onsite support: Seismic &amp; well data loading; G&amp;G workflows mentoring and Landmark application support to BP Vietnam</w:t>
      </w:r>
    </w:p>
    <w:p w:rsidR="00F01AF1" w:rsidRDefault="002005DC">
      <w:pPr>
        <w:pStyle w:val="ulli"/>
        <w:numPr>
          <w:ilvl w:val="0"/>
          <w:numId w:val="9"/>
        </w:numPr>
        <w:spacing w:line="340" w:lineRule="atLeast"/>
        <w:ind w:left="46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  <w:t xml:space="preserve">Deployed Technical Consultancy of Feasibility Study for E&amp;P Data </w:t>
      </w:r>
      <w:proofErr w:type="spellStart"/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  <w:t>Center</w:t>
      </w:r>
      <w:proofErr w:type="spellEnd"/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  <w:t xml:space="preserve"> </w:t>
      </w:r>
      <w:proofErr w:type="spellStart"/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  <w:t>ofVietnam</w:t>
      </w:r>
      <w:proofErr w:type="spellEnd"/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  <w:t xml:space="preserve"> Oil &amp; Gas Group</w:t>
      </w:r>
    </w:p>
    <w:p w:rsidR="00F01AF1" w:rsidRDefault="002005DC">
      <w:pPr>
        <w:pStyle w:val="ulli"/>
        <w:numPr>
          <w:ilvl w:val="0"/>
          <w:numId w:val="9"/>
        </w:numPr>
        <w:spacing w:line="340" w:lineRule="atLeast"/>
        <w:ind w:left="46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  <w:t xml:space="preserve">Installed Oracle database, Linux system &amp; Landmark package and converted subsurface data from Petrel/Paradigm to </w:t>
      </w:r>
      <w:proofErr w:type="spellStart"/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  <w:t>OpenWorks</w:t>
      </w:r>
      <w:proofErr w:type="spellEnd"/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  <w:t xml:space="preserve"> in PPT Thailand</w:t>
      </w:r>
    </w:p>
    <w:p w:rsidR="00F01AF1" w:rsidRDefault="002005DC">
      <w:pPr>
        <w:pStyle w:val="divdocumentdivsectiontitle"/>
        <w:pBdr>
          <w:top w:val="single" w:sz="8" w:space="0" w:color="B2B0BF"/>
        </w:pBdr>
        <w:spacing w:before="160" w:after="140"/>
        <w:rPr>
          <w:rFonts w:ascii="Palatino Linotype" w:eastAsia="Palatino Linotype" w:hAnsi="Palatino Linotype" w:cs="Palatino Linotype"/>
          <w:b/>
          <w:bCs/>
          <w:i/>
          <w:iCs/>
          <w:caps/>
          <w:color w:val="231F20"/>
        </w:rPr>
      </w:pPr>
      <w:r>
        <w:rPr>
          <w:rFonts w:ascii="Palatino Linotype" w:eastAsia="Palatino Linotype" w:hAnsi="Palatino Linotype" w:cs="Palatino Linotype"/>
          <w:b/>
          <w:bCs/>
          <w:i/>
          <w:iCs/>
          <w:caps/>
          <w:color w:val="231F20"/>
        </w:rPr>
        <w:t>Education</w:t>
      </w:r>
    </w:p>
    <w:p w:rsidR="00F01AF1" w:rsidRDefault="002005DC">
      <w:pPr>
        <w:pStyle w:val="divdocumentsinglecolumn"/>
        <w:spacing w:line="340" w:lineRule="atLeast"/>
        <w:rPr>
          <w:rFonts w:ascii="Palatino Linotype" w:eastAsia="Palatino Linotype" w:hAnsi="Palatino Linotype" w:cs="Palatino Linotype"/>
          <w:color w:val="404041"/>
          <w:sz w:val="22"/>
          <w:szCs w:val="22"/>
        </w:rPr>
      </w:pPr>
      <w:r>
        <w:rPr>
          <w:rStyle w:val="spandegree"/>
          <w:rFonts w:ascii="Palatino Linotype" w:eastAsia="Palatino Linotype" w:hAnsi="Palatino Linotype" w:cs="Palatino Linotype"/>
          <w:color w:val="404041"/>
          <w:sz w:val="22"/>
          <w:szCs w:val="22"/>
        </w:rPr>
        <w:t>Bachelor of Science</w:t>
      </w: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  <w:t xml:space="preserve"> Petroleum</w:t>
      </w:r>
      <w:r>
        <w:rPr>
          <w:rStyle w:val="singlecolumnspanpaddedlinenth-child1"/>
          <w:rFonts w:ascii="Palatino Linotype" w:eastAsia="Palatino Linotype" w:hAnsi="Palatino Linotype" w:cs="Palatino Linotype"/>
          <w:color w:val="404041"/>
          <w:sz w:val="22"/>
          <w:szCs w:val="22"/>
        </w:rPr>
        <w:t xml:space="preserve"> </w:t>
      </w:r>
    </w:p>
    <w:p w:rsidR="00F01AF1" w:rsidRDefault="002005DC">
      <w:pPr>
        <w:pStyle w:val="spanpaddedline"/>
        <w:spacing w:line="340" w:lineRule="atLeast"/>
        <w:rPr>
          <w:rFonts w:ascii="Palatino Linotype" w:eastAsia="Palatino Linotype" w:hAnsi="Palatino Linotype" w:cs="Palatino Linotype"/>
          <w:color w:val="404041"/>
          <w:sz w:val="22"/>
          <w:szCs w:val="22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  <w:t>Hanoi University of Mining and Geology</w:t>
      </w:r>
    </w:p>
    <w:p w:rsidR="00F01AF1" w:rsidRDefault="002005DC">
      <w:pPr>
        <w:pStyle w:val="spanpaddedline"/>
        <w:spacing w:line="340" w:lineRule="atLeast"/>
        <w:rPr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</w:pP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>Hanoi</w:t>
      </w:r>
      <w:r>
        <w:rPr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 xml:space="preserve"> </w:t>
      </w:r>
    </w:p>
    <w:p w:rsidR="00F01AF1" w:rsidRDefault="002005DC">
      <w:pPr>
        <w:pStyle w:val="divdocumentdivsectiontitle"/>
        <w:pBdr>
          <w:top w:val="single" w:sz="8" w:space="0" w:color="B2B0BF"/>
        </w:pBdr>
        <w:spacing w:before="160" w:after="140"/>
        <w:rPr>
          <w:rFonts w:ascii="Palatino Linotype" w:eastAsia="Palatino Linotype" w:hAnsi="Palatino Linotype" w:cs="Palatino Linotype"/>
          <w:b/>
          <w:bCs/>
          <w:i/>
          <w:iCs/>
          <w:caps/>
          <w:color w:val="231F20"/>
        </w:rPr>
      </w:pPr>
      <w:r>
        <w:rPr>
          <w:rFonts w:ascii="Palatino Linotype" w:eastAsia="Palatino Linotype" w:hAnsi="Palatino Linotype" w:cs="Palatino Linotype"/>
          <w:b/>
          <w:bCs/>
          <w:i/>
          <w:iCs/>
          <w:caps/>
          <w:color w:val="231F20"/>
        </w:rPr>
        <w:t>References</w:t>
      </w:r>
    </w:p>
    <w:p w:rsidR="00F01AF1" w:rsidRDefault="002005DC">
      <w:pPr>
        <w:pStyle w:val="divdocumentsinglecolumn"/>
        <w:spacing w:line="340" w:lineRule="atLeast"/>
        <w:rPr>
          <w:rFonts w:ascii="Palatino Linotype" w:eastAsia="Palatino Linotype" w:hAnsi="Palatino Linotype" w:cs="Palatino Linotype"/>
          <w:color w:val="404041"/>
          <w:sz w:val="22"/>
          <w:szCs w:val="22"/>
        </w:rPr>
      </w:pPr>
      <w:r>
        <w:rPr>
          <w:rFonts w:ascii="Palatino Linotype" w:eastAsia="Palatino Linotype" w:hAnsi="Palatino Linotype" w:cs="Palatino Linotype"/>
          <w:color w:val="404041"/>
          <w:sz w:val="22"/>
          <w:szCs w:val="22"/>
        </w:rPr>
        <w:t>REFEREES On request</w:t>
      </w:r>
    </w:p>
    <w:sectPr w:rsidR="00F01AF1">
      <w:pgSz w:w="12240" w:h="15840"/>
      <w:pgMar w:top="1040" w:right="1200" w:bottom="1040" w:left="1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AA60A9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97CA3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8A0C29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FD811B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E1C0E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3109DE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6AC111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4D2201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736770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0CC65E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306263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1122B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E5236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4AC97A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F90A13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6B6570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F4A59C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55A0CC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63FC38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374545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866416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DE8D60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754721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2E288A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048172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EF670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4C447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D982CF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4789E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032954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C4400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A4E27A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8FEC83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11E2AF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7DAF77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2FE7F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6B4CB7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26C011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F0ACD7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234C7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F04684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4F66C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4DE09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D0A060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39490F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1E1469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204CF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62E512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BC8CD3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3D6370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E1868E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ED68F1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18275C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AA820F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83109B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64687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14A050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45C023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F6A41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BF6FB9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204820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D2E838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904A62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F8662C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32014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11CC5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DE0328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3C26C8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0709D9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D16A8D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B18D41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E0AB46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DB5AC0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AC170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93893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39EE2C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4707C9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A4C3FE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236AB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C9680B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CEAB5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MyMjEyMzMyN7Y0MTVX0lEKTi0uzszPAykwrgUAGkf73SwAAAA="/>
  </w:docVars>
  <w:rsids>
    <w:rsidRoot w:val="00F01AF1"/>
    <w:rsid w:val="002005DC"/>
    <w:rsid w:val="00810FED"/>
    <w:rsid w:val="00994571"/>
    <w:rsid w:val="00AB0391"/>
    <w:rsid w:val="00EC6415"/>
    <w:rsid w:val="00F01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AC435"/>
  <w15:docId w15:val="{F299B91E-BB0C-422F-B64B-645824AB6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document">
    <w:name w:val="div_document"/>
    <w:basedOn w:val="Normal"/>
    <w:pPr>
      <w:spacing w:line="340" w:lineRule="atLeast"/>
    </w:pPr>
    <w:rPr>
      <w:color w:val="404041"/>
    </w:rPr>
  </w:style>
  <w:style w:type="paragraph" w:customStyle="1" w:styleId="divdocumentdivfirstsection">
    <w:name w:val="div_document_div_firstsection"/>
    <w:basedOn w:val="Normal"/>
  </w:style>
  <w:style w:type="paragraph" w:customStyle="1" w:styleId="divdocumentbordername">
    <w:name w:val="div_document_border_name"/>
    <w:basedOn w:val="Normal"/>
    <w:pPr>
      <w:shd w:val="clear" w:color="auto" w:fill="58585B"/>
      <w:spacing w:line="120" w:lineRule="atLeast"/>
    </w:pPr>
    <w:rPr>
      <w:shd w:val="clear" w:color="auto" w:fill="58585B"/>
    </w:rPr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pBdr>
        <w:top w:val="none" w:sz="0" w:space="18" w:color="auto"/>
        <w:bottom w:val="none" w:sz="0" w:space="6" w:color="auto"/>
      </w:pBdr>
      <w:spacing w:line="560" w:lineRule="atLeast"/>
    </w:pPr>
    <w:rPr>
      <w:b/>
      <w:bCs/>
      <w:caps/>
      <w:sz w:val="44"/>
      <w:szCs w:val="44"/>
    </w:rPr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  <w:pPr>
      <w:pBdr>
        <w:bottom w:val="none" w:sz="0" w:space="6" w:color="auto"/>
      </w:pBdr>
    </w:pPr>
  </w:style>
  <w:style w:type="paragraph" w:customStyle="1" w:styleId="divaddress">
    <w:name w:val="div_address"/>
    <w:basedOn w:val="div"/>
    <w:pPr>
      <w:spacing w:line="340" w:lineRule="atLeast"/>
    </w:pPr>
    <w:rPr>
      <w:caps/>
      <w:color w:val="808284"/>
      <w:sz w:val="20"/>
      <w:szCs w:val="20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email">
    <w:name w:val="span_email"/>
    <w:basedOn w:val="span"/>
    <w:rPr>
      <w:caps w:val="0"/>
      <w:color w:val="00ADEF"/>
      <w:sz w:val="24"/>
      <w:szCs w:val="24"/>
      <w:bdr w:val="none" w:sz="0" w:space="0" w:color="auto"/>
      <w:vertAlign w:val="baseline"/>
    </w:rPr>
  </w:style>
  <w:style w:type="paragraph" w:customStyle="1" w:styleId="divdocumentsection">
    <w:name w:val="div_document_section"/>
    <w:basedOn w:val="Normal"/>
    <w:pPr>
      <w:pBdr>
        <w:top w:val="single" w:sz="8" w:space="0" w:color="B2B0BF"/>
      </w:pBdr>
    </w:pPr>
  </w:style>
  <w:style w:type="paragraph" w:customStyle="1" w:styleId="divdocumentdivheading">
    <w:name w:val="div_document_div_heading"/>
    <w:basedOn w:val="Normal"/>
    <w:pPr>
      <w:pBdr>
        <w:top w:val="single" w:sz="8" w:space="0" w:color="B2B0BF"/>
      </w:pBdr>
    </w:pPr>
  </w:style>
  <w:style w:type="paragraph" w:customStyle="1" w:styleId="divdocumentdivsectiontitle">
    <w:name w:val="div_document_div_sectiontitle"/>
    <w:basedOn w:val="Normal"/>
    <w:pPr>
      <w:spacing w:line="520" w:lineRule="atLeast"/>
    </w:pPr>
    <w:rPr>
      <w:sz w:val="28"/>
      <w:szCs w:val="28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paragraph" w:customStyle="1" w:styleId="ulli">
    <w:name w:val="ul_li"/>
    <w:basedOn w:val="Normal"/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companyname">
    <w:name w:val="span_companyname"/>
    <w:basedOn w:val="span"/>
    <w:rPr>
      <w:b/>
      <w:bCs/>
      <w:caps/>
      <w:sz w:val="24"/>
      <w:szCs w:val="24"/>
      <w:bdr w:val="none" w:sz="0" w:space="0" w:color="auto"/>
      <w:vertAlign w:val="baseline"/>
    </w:rPr>
  </w:style>
  <w:style w:type="character" w:customStyle="1" w:styleId="spandegree">
    <w:name w:val="span_degree"/>
    <w:basedOn w:val="span"/>
    <w:rPr>
      <w:b/>
      <w:bCs/>
      <w:caps/>
      <w:sz w:val="24"/>
      <w:szCs w:val="24"/>
      <w:bdr w:val="none" w:sz="0" w:space="0" w:color="auto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649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Thanh Dinh</vt:lpstr>
    </vt:vector>
  </TitlesOfParts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Thanh Dinh</dc:title>
  <dc:creator>Dinh Thanh</dc:creator>
  <cp:lastModifiedBy>Dinh Thanh</cp:lastModifiedBy>
  <cp:revision>4</cp:revision>
  <dcterms:created xsi:type="dcterms:W3CDTF">2018-08-01T07:26:00Z</dcterms:created>
  <dcterms:modified xsi:type="dcterms:W3CDTF">2018-10-24T15:09:00Z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/mebs">
    <vt:lpwstr>5deW+xc/SnDFLtpRAJLC0d5AB5MIBgNLQOmwYTmODJQLig/RLNYiN3/prGcYKYZ8sA61lp+APmZ/UoeCh6ZvsgSqT8VzI27qlvc0JLHdSDVGlrMv8SZo2htZJlYPTrHFOo1Ky8ahPd+3d52jaXrltF71CQE2CSRm0WEUJoV97luQ5MmxNeF8QaOmMUUEXy5g+2DUJZsTx47VxzIN585GFMnTl73OQdYyBvWXPncaWZTCqqKQT5A0OYPT8rWhsPI</vt:lpwstr>
  </property>
  <property fmtid="{D5CDD505-2E9C-101B-9397-08002B2CF9AE}" pid="3" name="3OqPd">
    <vt:lpwstr>8DPhdZWdFPWlyInIGw/AuIEFeQ7jy5rfgn8sn/elebD/rC6bAhXuKlB2EcHHgUNdSFKAS201/ujRAv5QlhP4frH3GcqANMRZ9m9HTH9i7YDx3nW0Ik3fTOQg1GMySVXcall/lao0XA8H2e2ewhLB2+diDvmgfwv6IjaCcBlOPjnxnONvMViU14I5jovKUW8V0ayaDAraswq0yphxUhDtNlZC0JUW5jQRarhm47uaamucHsiLQVK9yWSPFPCk0Zj</vt:lpwstr>
  </property>
  <property fmtid="{D5CDD505-2E9C-101B-9397-08002B2CF9AE}" pid="4" name="3w/ZQ">
    <vt:lpwstr>9abLANfnPWTXtWo08rn+dAPCJwRHwCGRYSgURxk+y7ehOg2kXOvtO/4bW4HyI+4NJmYjou6hF8vlrs4m9A3W1hQya95xf4GnQypgEGVdtgNjLdsr6wcH3hCpsj0vnNs97Nebqo0MNac8b+AgVLS2rcYvWqqEPSgsRtYdT4az9I6JzahAz+4IQEDQH2ue/e55+pQQKsTW6btLS85iFpyulQDA4uUgBnKva+99E9JKP+OZvllZ5gsr+1/xlLrK64L</vt:lpwstr>
  </property>
  <property fmtid="{D5CDD505-2E9C-101B-9397-08002B2CF9AE}" pid="5" name="43Ils">
    <vt:lpwstr>shXY/tIIqMZoeRlFp/y+kaRRDcfWfpY3tlx021wXyZJr9AJZEiOQwtwcct6UmPAToDTCVSxXQU16qJXguMBg2nNod3bCELRnca88lca8rjiI7TGv2a/Qq4NrPvOK9KtDaLCfYt/IBl7GxkUCDCSOGge2qd8eir5Vug4X94UKj+W9cMcn7STok6U1vEAYR6OV6zU97hgE2kizPbQbczS6gq2TgLU00ei2I8azd4Ixb4VvnRophyuUTspnlHthhd8</vt:lpwstr>
  </property>
  <property fmtid="{D5CDD505-2E9C-101B-9397-08002B2CF9AE}" pid="6" name="5Pb+S">
    <vt:lpwstr>85hNM2cGEGD51yf9YKaTmtnxuA6oc7J2aDUvov5QW9P5qKRpONQOZccFveffTMM4e74j4VYazKlY1f5HxfAWWmUKqGmvuqnF1xPf9mcavO3FYRrBmLz60FF6mfeCXgS/UttrhP7u41R4nWUG3yRkvslOkyIKLp/FBgJP9PVWa7BWMRiHIbJtDgXmFiDoZETSmIgy9D8tcbYFdHfIP3RzZ9d4H6DV39aLVcgwD7i2L4cWUSC40Sdurrs0RX3OqPd</vt:lpwstr>
  </property>
  <property fmtid="{D5CDD505-2E9C-101B-9397-08002B2CF9AE}" pid="7" name="6Q5Z/">
    <vt:lpwstr>MQmYgPwm9mxQyGUptt1sQvrD6QtDjbMiyramj6+0E1KlwjPjn3Xdvg7J0CqQf6XeYryqw4zoyuhVC03K8LWUQno1Tvf29rSEonsSG7mb2LqFIB5CUgUvcN3BM/vcKbmVGhFEEsIE38D1f57J2BoFOW9i2ugsm82nEDyqT3gJWDZhmI1p4ZE7KutWTzl1F2bWKoNBDLyjYFazZky+TH++TTzbJ3rRWcacUFdb3883llLFZulXd4x8nvi7LFvPn0n</vt:lpwstr>
  </property>
  <property fmtid="{D5CDD505-2E9C-101B-9397-08002B2CF9AE}" pid="8" name="8Ntrk">
    <vt:lpwstr>EX0qQ4sXb4Wl4fT0OrdNeo/6vqU0/ERi75/P2idAKb8thGcD7awOvHkLMJ79frlMCO4rzQJFGldLekaLDWbX2PfDfi3EnLehnDgzu1butf5aRQ/82otLFRUOzk3oh4CLP1d9w4eLEjjpwKWMxycR1MeQ0QMHC3Ozx/8lBdSrDGC3TxGrYGMBE1smxLKMpCYqaph9vowQqLikPYXpgwAmR//avgLKsd5IfxPXcfvQsLhDCbIBajtMtZqZLmKONsO</vt:lpwstr>
  </property>
  <property fmtid="{D5CDD505-2E9C-101B-9397-08002B2CF9AE}" pid="9" name="9Amcl">
    <vt:lpwstr>fTdCmiUaM8tU+KQ3EM/RhNdTdTqO0tttP73E4Rc10No2jx+FDYRyrv/5XAVFeI6Jxt5Nx4D9nAWe+o8aDNDcZbqiRcRIu1juhzxMK3TrGzvVHVgVgCSwOz7AYpAHUNxrsTBN7lJzBZhC3t7ViAOuqQ/+5Kf638Oc23tKBR/aQURBHyWybxFYSjP0M4zu8FXEHat5HM7jElBf+WBvTae6IkkT9SjNfJ4VSU5Z39UZIqtjzeWz7bdaR6it9uj/TtV</vt:lpwstr>
  </property>
  <property fmtid="{D5CDD505-2E9C-101B-9397-08002B2CF9AE}" pid="10" name="bjVNY">
    <vt:lpwstr>Pl4P+/YsgVMFWljql5d0CMcCh4qsTzRC5Z050gMiDBFfk/M14e7RB7R3CEBh7LPpd3HyYGNyG+z5uTNjd7WPzTREqgDhPRRP8bdSj7v3tw0Teoed19IOnyYfuYgr/EBdaUO7vbjlj6mN3R75u1wzS+9QUeKGLZJDpapubSbp1ELseRH6Fom1qBfKLIpjm0O2WFn+Nhso/bvEx4LDoYGGg8V07wGg3aJW55rjT+uCS8Qm7DLRCjW47DW5XTruAMU</vt:lpwstr>
  </property>
  <property fmtid="{D5CDD505-2E9C-101B-9397-08002B2CF9AE}" pid="11" name="BW8n5">
    <vt:lpwstr>chESK9s0j7qZd6pylaxgaPCAbPSqdlulSCzdd8DOdrCLHC++vyvvEENdy6WjE0EYmKppNKh8waFcU2PUEREN/E0nK17iiZOtqVYLMCqmFlVlhk82A3Q735ZsnLv0EIxNndWzumW5w+5lp+15orrJIZwBxikqDq6cfrVv5jwqLGuBtiL9UFf5Bv+0wAArcKeNFE03738Jkz8uxpz45/JhpDdm+7+xtru5V10veffasiDxrbM1X7ZWIDnmbP9Amcl</vt:lpwstr>
  </property>
  <property fmtid="{D5CDD505-2E9C-101B-9397-08002B2CF9AE}" pid="12" name="CF5gM">
    <vt:lpwstr>kJoBEi8fYabmAflnuxU+/MT/RHbQGdXO7V1q91ku7kFd8c5tswRPVmuQY08rhNugzOWAamRrYfK99bIqEkIPUdXp6LEYI/1ynLadg+2A7FRR3nnZyxP5YZ5pLKNV1fngNfmG9Juaq41p+pioBIDlO2ELt+64c8ps2zs/59LLHYX/StD3zu26s6YP6QAoxJWFolqPkWKzTByuDfhiOUOAEz/3l5T52Y+Xyvm4UBYHMk850R9B+5G3cu/2IcXh7mY</vt:lpwstr>
  </property>
  <property fmtid="{D5CDD505-2E9C-101B-9397-08002B2CF9AE}" pid="13" name="Ck0Zj">
    <vt:lpwstr>A4TUoSXj8EkGEGIyC/JzMWH9rC1ErHcGmyHI0F1hAJJJapWjxkLNIEHDWCGvwVP8vQECGTdxFG0huseN85ZQ0V/Tr2Bwwd87fscFz14WB2YSc/rOsneMMWosDkaqXHRDfe3CXXhnIg1YtQwL3JDIOFvfK9dsDGC6nTUoTltzBIMBtJywDCV9l+B1jAbFoM7gZswZYeGofU9JqwDJa0zAAF77fmM2/vu/IK2JjqFBFRVgW+arI5rYk0GtOtFvkv6</vt:lpwstr>
  </property>
  <property fmtid="{D5CDD505-2E9C-101B-9397-08002B2CF9AE}" pid="14" name="dIPTH">
    <vt:lpwstr>ribCYtvBlK772p5a7LLAdm+wZMxIt1DLcgGMf2j/VAWbTdwjnLfcYyqTSIAeEcPkc+wd7b57jmpxUpjGXG8zwemaMojZWm7SSbkrUlQxpSP+NPE2+45Sxy5nsnJuluTwRw1tP2fEooda3JOiASuXUuOzNz4PZxyWvjlCqX0AtVXYDi3Izzx9L7pt9z9yNO7yxqfbraioZFiGdtvLOj5qQTW3YZKaDK7UGR/4NuL8HEkEqE5f0sBuBBVLOsULqvF</vt:lpwstr>
  </property>
  <property fmtid="{D5CDD505-2E9C-101B-9397-08002B2CF9AE}" pid="15" name="dwbZo">
    <vt:lpwstr>R5U/MG/hc868HJXfzmkvurmwgQAyqpqFk1+CwrgemhYrLE5rnpNjzFO8bNp7YtydJKgDCDwrmBBaZBy0K5bFt9i7+D7Qxo8/rKn1I8UlRiXRGdPtS0qxHrPe8DHkm2hHhZAM9ggpu2j5p9JfmrDIC1/ll7bhBQcaukhMyJZBUCudaDard7fEd/odfK/KwM3jSUgUcwkbYIN11TYDIEma0ntzBN7HBys3mhJZCde9RlD3Z4b9jANlND4agHPkaot</vt:lpwstr>
  </property>
  <property fmtid="{D5CDD505-2E9C-101B-9397-08002B2CF9AE}" pid="16" name="fQee/">
    <vt:lpwstr>jeU0UxGcGFAPKx9+13BiVkpKN24aDB5xLfMXINLQ9LPxLhJmc9NToUofxHgErHeVhC91Cwj107vGbwheBVD89TNQdLN77T73jT1kBT0d1xrUaRBu5QBc30tKwXlmoxHtAEeVPq/KWSwR5RhIYvcrEZkbw3Nit03TVhfmwyB7HO3IVhbpfMZvt6dUOH0fW+mJX71NCwNt6tCeQVZ3cgPPv6YTy9wYG55JahPrO44rfYTCQFuL1U7Cl9sTUElEzwY</vt:lpwstr>
  </property>
  <property fmtid="{D5CDD505-2E9C-101B-9397-08002B2CF9AE}" pid="17" name="Fvkv6">
    <vt:lpwstr>EpioQma8/VhMcm1Tn2F/T7AA8oxrxnVC949gksqG7oz7jYIfcvLLaU7MIAsSc6Q1vboOniI0UibikWE1J3zlQIb3hv7BFcFBInUfdWBXpUQ7YUffHz4mUx/HwSxkLrHxSrBvyQBSgxILuldiXl1WDHqT+gswA2jWT+Aav6V0XViKijQoyyQAx13/2yegSg4s/cK5wTlZU8/chOvOnUhthXMlUWuYWcvdwuDlGeOoFwR8gO6Q3485X4171xfQee/</vt:lpwstr>
  </property>
  <property fmtid="{D5CDD505-2E9C-101B-9397-08002B2CF9AE}" pid="18" name="gJmKE">
    <vt:lpwstr>9oOLXs4jI+WPiyZ2RCRUXEPGJvy4v/yzIivfOCqWNzHmYV8vXu7xpsaYFMb6BKVBQcertldTfcuDTGzHDTATPVvUTXRbkU97uXkCmlePYmJb6yoMiK17YeAaOcmw+36Ewo5wXNqBAjhj0dfjt6QebL0SVznpzoA45ySfJYR44QZhR1qEm6sL5SLG7mNluOip3+oeOy/6bJM+zPX0z8b8kfUvAl/9CM72vAH8tTDErV6dDcYIgSbDhnsWvIR+c7W</vt:lpwstr>
  </property>
  <property fmtid="{D5CDD505-2E9C-101B-9397-08002B2CF9AE}" pid="19" name="hGBpU">
    <vt:lpwstr>i1MYgKWqZFx1+n2L27MC8nrdnCfKHgoJrLNhmg/WhyR1uJYS+UP35U8dfrAP4du2PTy0t9NFJXaXQC4pJKAHWAnZI0F60aD8bQm6fZlpvEt0i9aptBfPD3evaLDlaTiVjQhJ3YdJWn3xm5R2bsBUgy1SikVGqBprbvhQmQUQIzHrtw7cfzbcn2pR+5zrwCEyYfSzuuVSlfxNkxRV9JOQPtpd++OK4yQ5OKIBg2FvizkEMqUUM5TwTdQlg06Q5Z/</vt:lpwstr>
  </property>
  <property fmtid="{D5CDD505-2E9C-101B-9397-08002B2CF9AE}" pid="20" name="Hsp8D">
    <vt:lpwstr>gm2m6mnAGDCOsFW40FBeLNSe/bIhK4vqZ5dESGz7Lms2yIBTIhzDTqG0DmB4gQWssWs51t0XRqCimxmKFITfh+wC+ivk3oGDLUZZfb6YJX9GTv+ech/dfmqmdU1OKUEOF4jpWef6KseGwKEZVuxR95I980mNv7qnONY4GNP01a4K/HbzdaDZlIZqKeXFMm9NPtQ6LhcstTMOmMEFUD6LG3tG5FDHFs+XVo9z0aEgmzMGAXEUnuYDjWK9HXhGBpU</vt:lpwstr>
  </property>
  <property fmtid="{D5CDD505-2E9C-101B-9397-08002B2CF9AE}" pid="21" name="IP9ON">
    <vt:lpwstr>VdYREFLEqiEZxpQ2SgDiJRJUg8m4M56vVES6von9auDJNSAhTJyxv+EKqraO4+5URJsvDvDAjTyIaxhj/qlrS9/KuXpIqNq9Xqtf48nBOGpKKc0q1oliquuDiK29tW9S8+9Mv8a0LckGZ44Eajsk+XnBOWWZ/gJ4qIXIxUoH9HU+DodtkPdpIssQgD+oqnVdKLq9GtIbJvzBSlxLGFdn7EsSaE4gQhjykuAu+loYzniaO3zb7EuWOqoEShdwbZo</vt:lpwstr>
  </property>
  <property fmtid="{D5CDD505-2E9C-101B-9397-08002B2CF9AE}" pid="22" name="j/TtV">
    <vt:lpwstr>dUcpmWA1T94YCCq9T7j+xO/F9LH0HqHVqOf9S3NrNADGZOASYPmuUeHFLNd6IO7ij0w61J5J1NGHBIfGYmudCStG3dGuRkjDjlL7OZlZxsQhyDU2PVAqjJEIB7ott0Sn4FnUJMSS1CJpJAF/ahbmhkizPfUcaWFflExRf1UramQ1z2AR8QqW1iBAVS1J9pKYfC3kqB9Oe4ai3Gd8PsKH5yRjtKhM/fm0UlFqkXUZCS/z0J3x1Zqy8QvK3ROGSX7</vt:lpwstr>
  </property>
  <property fmtid="{D5CDD505-2E9C-101B-9397-08002B2CF9AE}" pid="23" name="KONsO">
    <vt:lpwstr>jarzOAyzYuYQsQPBnAV6uuSTsPeK6woxHzzShNGca4RwrdV6Wuro0OKmfgKPhnsIx5Q6DZvEMrz9N4aQhjLO8y3AVRBZGFvwL+bD5cX/7mfKjeKqtZJYtEsEi/rvpLGMPUQEv5Om9b5eXS7zzbMFh7SdqELIQu1Ebo8Klw9gqcPU0E0EmF9tI7OaRaDk7M1asRecgyWLPQlUdypiRuIyNJ6GEvCyUMQwgRan7PVqLVUS0XHJ3xHkxN4wk4pbE3x</vt:lpwstr>
  </property>
  <property fmtid="{D5CDD505-2E9C-101B-9397-08002B2CF9AE}" pid="24" name="kQ/K2">
    <vt:lpwstr>rDzNuNe770XysywmORzn9sLGXi+GzI0IkvihdJsjcAkEbhQSLurvZzeOWhfr1rl84cv+OudBkfK6oNemcGKnygMDrk6Mr2vWlGZStmzQlt1/UZMYxBvD9APjmYZqKOwQLu2Wvkq00U6ugQjzgaucMe8B7ki115OIEOa/EmFey8q0qkkxixli6RFBGT6D0tOAbdxNmcX6bUFgtn2LOtgLnQxTpy+nXK0bHlmmdNUL0WnhRi0aYPAQXQ2DSRCF5gM</vt:lpwstr>
  </property>
  <property fmtid="{D5CDD505-2E9C-101B-9397-08002B2CF9AE}" pid="25" name="KRZnz">
    <vt:lpwstr>L4wDVxIOtmuz+pSgEcSm7iDEsZ5g83myFz4H+1U57K1VLoPqsPCLW6BwqFdc8HE7n30nLAVuPn8+NsRt3TwYXVgh4rFhJfc7unM8kDxiD8vB+DLh3t+ukD0ulvyiceMujTIq9GIqDTUKZClFju8gv05mcRCRkcn4VgxjjqpZTErKzCf1xdtZ8bpYzgxxqOi/KM5Ze6mMrgEOrUc6ldR21Vhc5Fb5/HJ/yQ1VnvgOugAAgATJNTSqBu+iHFkQ/K2</vt:lpwstr>
  </property>
  <property fmtid="{D5CDD505-2E9C-101B-9397-08002B2CF9AE}" pid="26" name="Kv5/r">
    <vt:lpwstr>cmhJw7q4fyfW3XWFmemctFp6ZyYl99uZUb1SXA5BLEaFZvRVVHS5EqmTMfDuypSkZao7Po8zolzw5plibzDM71o+/Ry4MUnvrLPCmxmKEN/vanBx3iU0cI5kCpKhr25gFC4tG0mRZnJ5lWRqAI5IBkMANxGqLv8KzSHfeD5XESUUaQxCHIzI2hu1zh7AX8AJ5xVyJ1eMYOqcrv8mC0SJ8J8ox5yHHghPQohSOOHAiJyuWmmgXIOjFa5kZx/mebs</vt:lpwstr>
  </property>
  <property fmtid="{D5CDD505-2E9C-101B-9397-08002B2CF9AE}" pid="27" name="l2naZ">
    <vt:lpwstr>1LqHkIA507vaNCPZV5QAfvnOLUIQFCnsm35AlBnjN7fPjkVAfUPa2PR7aP1bfxPuFzxCW/3r4o1vwxqBbfkhAtJuaORkVwp+E9CAKJy/oLYcW+iPj0Adv3d+Y0EBhiIvu0+JeibC42EKE5LU13UgUE9bEPjLkNmIOOaCImd8w4LFJhhVW7GjDuO8W6INCemyLUixt4sbtnkb9gXKvwdlfCHXZosLK8MDlyp2pWhycxFDpknNATWdyYmlgmQT7DQ</vt:lpwstr>
  </property>
  <property fmtid="{D5CDD505-2E9C-101B-9397-08002B2CF9AE}" pid="28" name="lEzwY">
    <vt:lpwstr>7lY8qIsE4+c1mMXtluA0phC6FFtqMk0tS0CvDwVUAhOhXrGH+bCm81tptJo3dCxzhGH8zUBc+xl2vqEqeIt2fb/Xmke2EGoKMF3HvlrEb24KOy3J35dLmsYcu7xMoeTddfz6gjgQMISEK0eZIQFKzxPVU+0LwxoItxuiBK7AzFfFSNZEOLs7zBb0d6r9huoqyW0Vryw6f45W1eYplllsTIq8Pc6CRjb4mxxZTq2Q9cYw1IwPgnwaMleAwYgJmKE</vt:lpwstr>
  </property>
  <property fmtid="{D5CDD505-2E9C-101B-9397-08002B2CF9AE}" pid="29" name="lxr96">
    <vt:lpwstr>1byTves6J7vnb+9SPLK/Dnlx/pU8u85bgBEE4UnXEfjtCB9S/eA8N2d66d8wh/h7tufT53bsgIvoPkGIyxsKlaPuKFJouZ43gW8zP3KyLXOUur0/k/duuJ9EltawQhJpVmKaxEpdO4ncnQRTUpRzbioLs38kAOYA0r2qzBCE3orFvSQgrFOjGY+0/WwSbI/Mb0s6Arqa0N878lNGybuzZFUNuuwv+sb8SDTMPAyUcBi/BGXKNs/J5w0XUxP7Z2U</vt:lpwstr>
  </property>
  <property fmtid="{D5CDD505-2E9C-101B-9397-08002B2CF9AE}" pid="30" name="MEY62">
    <vt:lpwstr>qHw5PlmtNC8yfibseae5OtqR5tRhGQ//rlh92383YEtiVxCld/Hy/PO/hpZMBpEw2hMxtDZIZG5DwGYpsGkttZCg9sZMcy3Hs4FSzNIa/kJgT27V+m24zR0m9hD0F/6gVszQjKOZc+eb26lXomUUEYO0Ewg9f1uytjxuEmofgm8oHib7SDcHXkleqk01ARWGlR/Si5SYEn1XihZuNbVVbU0dwxvh52EjBCDfjycwdClFvtwEVXHKVXGe3+5Pb+S</vt:lpwstr>
  </property>
  <property fmtid="{D5CDD505-2E9C-101B-9397-08002B2CF9AE}" pid="31" name="NwXkx">
    <vt:lpwstr>KaGHuZTwF93WZLiofhLT6W95wgA2n8W6pARc1fDkqVQpF3CgCpgNHChu6ugJV0KLsU6WWHkbwuSP0TCczsAG6/GsH6SvWWn6K2TSoH51SnGVLu4U1jRqM5fv1x9ca4q0CjSm9wBthpp9FeuBI4HDw4t0l645fwj1tmKx/e4f49DLjPpoHSc8bm6ktBqU78xuVnS6sWyGFqJ+h0LMyx/0h9Nx1md+oDJOwm5hhFUl2CjYezahC8oRuV4m45Kv5/r</vt:lpwstr>
  </property>
  <property fmtid="{D5CDD505-2E9C-101B-9397-08002B2CF9AE}" pid="32" name="nxBUJ">
    <vt:lpwstr>PV9SgqBqRHxcztZ4mMA5uUbCJc+sfueUCrErXCFwk0eVcroG+HI26+23l+OcV5SBiKcShU2i8hmO4OQ8S7X9jpu+8r19gRhKD4BmKs32m9pTFIi/94iWjHqfgc4QLpK1wvdecspW0a1zjLNF8IhZcjkduXxCJj7nB/reqtzzf0SiCrQOBl8FKrX8Z36DQZRwRt9AxZQ+8yclOv9H14WZyHEY4VkYjC0Euq+Nv6HB3iLmAjK2dDciS7Ene13w/ZQ</vt:lpwstr>
  </property>
  <property fmtid="{D5CDD505-2E9C-101B-9397-08002B2CF9AE}" pid="33" name="O+5ok">
    <vt:lpwstr>Yb1t422DzpPLTer1yn6gDkdnmeuNI/zEVHZ5GabUJpSGqXwSCtoX1icqkSmb90PGliv6fTXpApTWirh+Cps+sBzCnorGJQ2lfwVWbT3XTq81UHa7fByO0XAxIK/B5Ij5qBEG5v433KswvGqZK1Qk8R/atgQmJY6R88dyt961Wbg7G8C7M8phdsxRJ22ZSzyLHnEHIOOpbEQS8zQPQL+mhX+7ML52zyLzjlaZRyTUafVxSlRjQ040qw/EwL43Ils</vt:lpwstr>
  </property>
  <property fmtid="{D5CDD505-2E9C-101B-9397-08002B2CF9AE}" pid="34" name="OGSX7">
    <vt:lpwstr>l7xVySfG2TuPnOBhtNZCWbmmwdiV/1PRw/aLm5TDibo+nYQLJUpyMwBVKzH///Q8pD7FgeDQAAA==</vt:lpwstr>
  </property>
  <property fmtid="{D5CDD505-2E9C-101B-9397-08002B2CF9AE}" pid="35" name="P7Z2U">
    <vt:lpwstr>Wver+z/dDGrrHD0MR2UHtKrUYjUJx6dwN/b2BmjIfP3UvUHvKfmChKdtgkAtZvySPtq1cdPyS4q0qdGgJdqAGUDtocivizW1IIA50l85sFqWj+Lxhz9silI8vcKnUe014E/RmWAxBy6/Q3Nq+mP+SQfHGv0URb/V5LuT7pERjo1m+XvUzCJysQlUFNP0DwyLAd+lX+g0g7hufps9hcATdax43ZYzuMGQzaVRFyEolmwP7XD6y444Eql/b2rVmW3</vt:lpwstr>
  </property>
  <property fmtid="{D5CDD505-2E9C-101B-9397-08002B2CF9AE}" pid="36" name="pbE3x">
    <vt:lpwstr>J6yfKp2/sWJCprOy/M+u4uGZUXGYfBnVbbxX/3qO7vlRO49ta1t7MaIgo2nOXaTlKhijpq+E6vGwLPcQhHJrH+WI3RNEAr3Pi8K874/jk65my6NUehXF0VISS/WIJRqWzGmDgT6I1oFEQSXXh0zkhsLquCDGl4MeTSyOSsF8Y6L9bUGUF2EF+nLLwen1ym36OD1h1GEHY0DN8sWvlt3i5P0vIYiTS24Yjbnb3Ci9lMdmHl77UOKugCseb8rLAAq</vt:lpwstr>
  </property>
  <property fmtid="{D5CDD505-2E9C-101B-9397-08002B2CF9AE}" pid="37" name="Pkaot">
    <vt:lpwstr>6y+e2rg1SwM2uARUHsVxLR2/Vx0SZFjUvmvdPq1eCpH/SxlaVkuzA9si6b4yjTvKZeWIOY8IO762rfPImY9jflIkgP8iJdAcrT4qGlPRgdm3d/uLmKvIFruLALMBph6dqi0x4uo7VkCITIzUJSCyrbFEJbj9ghvv2mVVwL80T5JHZmKoqgKZRCWiXNijfFN1YtI6255hiH4ENOPPnByI3GvCL5LU2kDcnTuBjkPr5dzvjAnD6YIy8sfhBgHsp8D</vt:lpwstr>
  </property>
  <property fmtid="{D5CDD505-2E9C-101B-9397-08002B2CF9AE}" pid="38" name="QT7DQ">
    <vt:lpwstr>OE465mC4Yn9IHUjYjeMo5Py5D5G1/V+NFmGjG38IthjeAs4/FhLS4BqYj7n61rA4CO8UVYIL6Lk152iKzJjBMxdm9y6iRBLw01oMQ3WgLmyLSekBb3ssIJ6lpU067F70L34PFxS7PWZHjaPdZaMtX6SiwR/Colw08JMp7G/6gLnnIENM8nEYdHgoV05APuH3GLb5A/OYDyBl+XjmME5mwFF+pZM+iNAQ3B6ZLwaaLYtYonZtaqv99OziRPdIPTH</vt:lpwstr>
  </property>
  <property fmtid="{D5CDD505-2E9C-101B-9397-08002B2CF9AE}" pid="39" name="R+c7W">
    <vt:lpwstr>YHQN6nnPAcFAJDLrLLY8W9Hw8osAjaZ7aIQFQINpA+2GjvQvL+zbPx2Y92X40z3Uz4zww5QFJB/6d1h/9AsO8xuPYhmn3Qbym6V67Q8rboKUz9pkmBpiKqiEhiNP7ppi9f4Y6Hf/QffJwv6s8nMJ8oe9wx3yiUMFX+TYNAlP7emOO0LAP51wqVv1XFrL0FYlnwi9tN1jrPo7xw+Oc0QNhDPFkp6DYCLvMTgBZVVniidTKX5neAyT+syD3KNwXkx</vt:lpwstr>
  </property>
  <property fmtid="{D5CDD505-2E9C-101B-9397-08002B2CF9AE}" pid="40" name="rK64L">
    <vt:lpwstr>cbdPW2nHA3qPir80UZR+ASlQ1unNrFl8Z/UY3yHggMaOWsik/pOw2vVvoQ+bo3iaIUakVe8GRgWM7+OUeorl704b9WLt8QgWIDPQ/9VSUQijgxr/rqIkU5yYBMxvTrKYZlo8jYJ3Uqsf98YQ3uCH31P75SloZci+4tpW0M/3r0GQgcnS/I0wfQycd1/YvjSPYKzfR4in+SwC1SVXSu8SBbL09ab0HL0bptgOC0NVgVPhB+Svs5nc5VTKBjl2naZ</vt:lpwstr>
  </property>
  <property fmtid="{D5CDD505-2E9C-101B-9397-08002B2CF9AE}" pid="41" name="rLAAq">
    <vt:lpwstr>x7hBOzrWgHxjeIdyAnTWMsviTsE+kjgagCuO21kvY90Wrjg26/+SpjZk4g38w4w8VYCPQ/jEmA4ZuBnlAavZjtNrgcJ817Ajtrspha4IURZGocKSYCM35rIPpgztXXbH86fpO/emmNvfuy+McNBONLG56TgJvOMaByIA/Sf5VA2b+gbsudpJ0SXTAjMfSvZG10Dmz64TfmwW+i3NZAMgIW2DT7etboLZB+G7lGDwbNVs/VNL3NaXsHkncwO+5ok</vt:lpwstr>
  </property>
  <property fmtid="{D5CDD505-2E9C-101B-9397-08002B2CF9AE}" pid="42" name="ruAMU">
    <vt:lpwstr>9S0lMHcHh5GWPUpr7vnc7iAtB1kwJreBehc1DmrZnQULFyVjjBYph9XdGajYYPebXmaoUNupcspo5VtKX4xGYzmfiw+JzX7wQMgE2UjSEfJ38qDwYMtevrQa21ReFkXx+BRY/k2hFzuDSjhYWrcldH/EvFour0U8eWCFvOr2d+vh4OvYnIiiPvzKAm0tGoBqNWtuz8Hdu/7x0HQIsgg/JehCpCHHXyHhauHRIrOoibAbERn3mkRB1EGHl4KRZnz</vt:lpwstr>
  </property>
  <property fmtid="{D5CDD505-2E9C-101B-9397-08002B2CF9AE}" pid="43" name="rVmW3">
    <vt:lpwstr>69hwjUWl1xaC7HSf8RrMMSvFsTDXaQnKyNXIFIkHgYXTkRXoSnF/e1AiolB2miHEx73rAm10zGfxZ26b9q+NEYUhyquVdIqNLJobzXWbdtLzpl6idsuRtuJm3AnSL1Pz25rWSJ2RZfrVYlnYK4M+b/D6FrFZQ2IJviQqy6alqlWEgHGHX7yUZeegPPbIz9ZZ+FazCeZc3BPtRo5uKA14wGsbwTnxUY+JdBR9gla0TZxOzpqUEhImQ3/RctBW8n5</vt:lpwstr>
  </property>
  <property fmtid="{D5CDD505-2E9C-101B-9397-08002B2CF9AE}" pid="44" name="shPLv">
    <vt:lpwstr>8SN9LHg7rS/K9zkIQpsdTk8FDHbzTMjw+iv8zSrC4E0+EXJD8fXAzw9pkLVPjd6hmOnvxHM/WEJzXlHMS8HVYi8YLf5ziDjgUj2VqhtfrAxoVNGvivD4Y6RSA2MFcL855JZRkDp2XySc6SiVc3zXTh4N/OC3g9/7ebX0/GkGCgB2v2HZ1STOOwSVy0VpDDf06xMTXTGgqmdsI1PeD4zmMYv+Kl4y6orajjnHP7dG/32+krfWdShmyvLU5bnxBUJ</vt:lpwstr>
  </property>
  <property fmtid="{D5CDD505-2E9C-101B-9397-08002B2CF9AE}" pid="45" name="SPBR/">
    <vt:lpwstr>Wczw4uBHDitT/zv27TGC4kxStwghfCQkbiP6jsN4z5DU+FBNoc0iRQF2kQKWJA0InmQM7fpFF8/6d9EwuijgMQ0rjECZwPopPQLepJlaU2MYvfz/4cyTRghXgksiew+LASTi9I9d04yY3XBkR6dgjzjXSpbrst82S58PA9VkxiOL5HudAEYLiSJps4cmtobCFePgMDKa0/TVW374DfB1eu3YnQLefnObsOdtAzLTqYAecB7JPfjWRE1iDHX0cf6</vt:lpwstr>
  </property>
  <property fmtid="{D5CDD505-2E9C-101B-9397-08002B2CF9AE}" pid="46" name="thhd8">
    <vt:lpwstr>DrIKVbGBmuO16ewHOwtCcRDPFMJcIX4lS6nlf547g3tfkoHMb7p6SgXVYVNk+WY+6dFpCAFI18f7IJT0FHZt28PPsBnF2oc4D1Ye4AwOLsKG9H9/3z24h9XF/hFeGGEVF1NsqFoZ7E5N8BWk8Kz0laguA4xm9kgS6ODPEbCcyEKhKBOpftq6MzHAUxRiWbyfyDmSO5i3RWn62J24sQZY6zmrb7NXaPcffA89vy6DJNt+PiDKFu3t7yJDu9IP9ON</vt:lpwstr>
  </property>
  <property fmtid="{D5CDD505-2E9C-101B-9397-08002B2CF9AE}" pid="47" name="TZhx7">
    <vt:lpwstr>BWfcGODbc5LC2gZs91xH8m8AqJ2lvv+OEDwc2YFGbwm/V1L4V9UTlhVDQ+QDZ+WHbBQtT1ro6oFGbdsDZAckik1UEFtza8RrRYRHAPCWZbSNxz1DXVgsL2esd/R3701e1d/Fs4QBWHjMk8RdCbiiSWdOZo+I5u9eYRFKwW5GvAGZgy9hrXdbejOdSmmQWWpbWEaqifhq6+Mx98Aie058Mpi60ZPU6xZ3h/trPwi3tAWmSqeJcoqkfsUraYwVHQ8</vt:lpwstr>
  </property>
  <property fmtid="{D5CDD505-2E9C-101B-9397-08002B2CF9AE}" pid="48" name="uGK1A">
    <vt:lpwstr>0p6CecOxAnpIvXwVD3xqSKi8gRgFiJgCAq0ZDYri0SO35q9/BvOxT0ktSSN1EsZ8fW0XCd6agcTyABPw4fmrsv0RChh1y7TjgqOqFv4rxhdeOl6cMAP2AhNnjqlr+UwPx3pBlLH+adbPfDo6w/QzBdqLHpOiIp+Ed09CnpWua0xNW1PTYtvvo/uNJz8ywRZTn9a/6/W/jJ3tq9ZEWlGZirAglktyqgMjcB9VgQQLjsLEf2lW24PRnAC2WYMEY62</vt:lpwstr>
  </property>
  <property fmtid="{D5CDD505-2E9C-101B-9397-08002B2CF9AE}" pid="49" name="ULqvF">
    <vt:lpwstr>SlEbTHK46r/0RWTv+O8K/54TnczQic+OaLm6IBTGDa7ExF6TRYaeb45y/eM9LjxWSpU3BHGfr9AijxUAktD0Olprb6NaAwi9cBkE4GfE10jWbxFjJnR2+N241BI4NwU9VSD0ejb55WQ7BudwGBAdzuM+o7Btr9kDZFgm1OYkX4ukwB0dsQ8cl2Ex+aPNGayfkWTw2c8Ia6IRtiSFHgbGB/UPfXusEfOXGcfBlNtbcAYU97FRRHtd3nPrb4TZhx7</vt:lpwstr>
  </property>
  <property fmtid="{D5CDD505-2E9C-101B-9397-08002B2CF9AE}" pid="50" name="vPn0n">
    <vt:lpwstr>+omgBClCm+h5pSwJ6amNPDRo6DRgwHSJ+sfZU2V5QVWylMB9ckCGhXukH0k2vaDscFoxvPmJUt/EHF74IEMdvC2cJJOaxl9PY8NlPRswMsI+BmOrzZPEDOEG/iHy+fpIqnzOrpABPp4DebX8Xt+1XL2uA86v4loEuLyiA9ynjuDtDrJtKX7TzrqEWnXY2yKB+zdyyyChS5XtxuVBMvleNozauoy2Wzh6WwrvS8gxkvd2iwbiwHns3GyEyZuGK1A</vt:lpwstr>
  </property>
  <property fmtid="{D5CDD505-2E9C-101B-9397-08002B2CF9AE}" pid="51" name="WhsPI">
    <vt:lpwstr>Htc0U6fzh/ulvop3cAtPoq5zwkmiVboCUlowEmuL8Oiah1i5akQteq1/ufBfzFeAfYFTi6Ic/A+t449p78mOYJOZSBuWMztn2PcgNvCYgknCq0dSXjyWj/RUZ6xKnxx6tTMry/D76bJOP9/spUI9XnLuEaXiO4FyGcK2TU/alHVdUaEE1poUsn7lMBshXR7FQAtZ+1BoBVAHwfHit3a/2sgNOCTNcWv3HuGOAzu/brBBCBa2RCDJC1yXzQshPLv</vt:lpwstr>
  </property>
  <property fmtid="{D5CDD505-2E9C-101B-9397-08002B2CF9AE}" pid="52" name="wVHQ8">
    <vt:lpwstr>Wmg1EMrnukyAqX5kqQ2ZogkuzKpwXGgcwCz+PeuAGTbDOD5xQ8R3CERRjQp7/L68dXCx2MJVPX+PrX4YRK3MpNA6c2BKEoxbLwpNooZ7KY/FCKw4WsJ0R1pg58C++JZcdsfVeGoJCREWT860EZRBW+megOnoCH9RfsKP8qgiPo23K+zznwxk+GAe73GF8fxTw0r7mhIs56JkGCf/SSe8B38i9LDmV03iL7M+P2DN9VXPyHfQztM6UTnoKdbjVNY</vt:lpwstr>
  </property>
  <property fmtid="{D5CDD505-2E9C-101B-9397-08002B2CF9AE}" pid="53" name="X0cf6">
    <vt:lpwstr>p8bY5Y464AlH9diRF1LbL5Kyzna8GTUvjjgG9AkfcIy+xB4WMbdGbHMh14+g2g33lFzPPdfKnto8/OmB5hO2sN3nqKYfdsL88dcJSD9qpNSLJCAqf8DvqsSd8HOgJ6qzSbDxKEWw11Kziv/ARd2tFnSdnYtkVIQcnzNWQZUog6tCYGYqdgbgj5Zwy69cjpT+SIjT4vm9z8dFkE7QNe86ed4T5eC1R22TSXX7eE1hvIb3f2wUUwhke3yFm68Ntrk</vt:lpwstr>
  </property>
  <property fmtid="{D5CDD505-2E9C-101B-9397-08002B2CF9AE}" pid="54" name="x1ye=">
    <vt:lpwstr>eDQAAB+LCAAAAAAABAAVmjWi60gQRRekQEzBBGJmWZSJmVmrn/dzu+Xurrp1jm2YFyCcIXgKIymOx0gUxmia4Xic4xACo+g8magu/IlzIF4+6CVfX3qC0tNWKDybyxtAcWpGrKfDT7WBAfWlnGnejHfZWs2XmIfBx81Kmf8uNab6hcF1DH6FxEWQth0hi6esILfUz8Zgr6sS5GddAmUZLbLww6GSyRjpygfissxswryMaJsIhDmzfNnDSbSPBR/</vt:lpwstr>
  </property>
  <property fmtid="{D5CDD505-2E9C-101B-9397-08002B2CF9AE}" pid="55" name="Xh7mY">
    <vt:lpwstr>kWUm3Q7mSt+CS6KFORPU6tSts6fz0NMHifnOtflv3F9PbnUEKZY/vfhBFxvwHpltpunmhvG+Kpsfo4JsuQDFE6GHTT4NCS8uTVjhUc8NLKdUVjbu/WTtjVqaOkz8Ce+b3PN1uLvz42qR/jqL1KjakwotNG/wGmM0r8sqFTtqf2/LdRDTwuHhGC1MqFMtWOpBeOL3UPucRMcZskjQodZgyzcCuB7jQaiW5dLr35hEOg+s8CVw5jgAKCjKznlxr96</vt:lpwstr>
  </property>
</Properties>
</file>